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569D" w:rsidRPr="00EB2171" w:rsidRDefault="00A7569D" w:rsidP="00A7569D">
      <w:pPr>
        <w:jc w:val="center"/>
        <w:rPr>
          <w:rFonts w:ascii="Times New Roman" w:hAnsi="Times New Roman"/>
          <w:b/>
          <w:sz w:val="32"/>
          <w:szCs w:val="32"/>
        </w:rPr>
      </w:pPr>
      <w:bookmarkStart w:id="0" w:name="_GoBack"/>
      <w:bookmarkEnd w:id="0"/>
      <w:r>
        <w:drawing>
          <wp:anchor distT="0" distB="0" distL="114300" distR="114300" simplePos="0" relativeHeight="251659264" behindDoc="1" locked="0" layoutInCell="1" allowOverlap="1">
            <wp:simplePos x="0" y="0"/>
            <wp:positionH relativeFrom="column">
              <wp:posOffset>-314325</wp:posOffset>
            </wp:positionH>
            <wp:positionV relativeFrom="paragraph">
              <wp:posOffset>-644789</wp:posOffset>
            </wp:positionV>
            <wp:extent cx="6050915" cy="9256395"/>
            <wp:effectExtent l="19050" t="19050" r="26035" b="2095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0915" cy="925639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EB2171">
        <w:rPr>
          <w:rFonts w:ascii="Times New Roman" w:hAnsi="Times New Roman"/>
          <w:b/>
          <w:sz w:val="32"/>
          <w:szCs w:val="32"/>
        </w:rPr>
        <w:t>TRƯỜNG ĐẠI HỌC BÁCH KHOA H</w:t>
      </w:r>
      <w:r>
        <w:rPr>
          <w:rFonts w:ascii="Times New Roman" w:hAnsi="Times New Roman"/>
          <w:b/>
          <w:sz w:val="32"/>
          <w:szCs w:val="32"/>
        </w:rPr>
        <w:t>À</w:t>
      </w:r>
      <w:r w:rsidRPr="00EB2171">
        <w:rPr>
          <w:rFonts w:ascii="Times New Roman" w:hAnsi="Times New Roman"/>
          <w:b/>
          <w:sz w:val="32"/>
          <w:szCs w:val="32"/>
        </w:rPr>
        <w:t xml:space="preserve"> NỘI</w:t>
      </w:r>
    </w:p>
    <w:p w:rsidR="00A7569D" w:rsidRPr="00EB2171" w:rsidRDefault="00A7569D" w:rsidP="00A7569D">
      <w:pPr>
        <w:jc w:val="center"/>
        <w:rPr>
          <w:rFonts w:ascii="Times New Roman" w:hAnsi="Times New Roman"/>
          <w:b/>
          <w:sz w:val="32"/>
          <w:szCs w:val="32"/>
        </w:rPr>
      </w:pPr>
      <w:r w:rsidRPr="00EB2171">
        <w:rPr>
          <w:rFonts w:ascii="Times New Roman" w:hAnsi="Times New Roman"/>
          <w:b/>
          <w:sz w:val="32"/>
          <w:szCs w:val="32"/>
        </w:rPr>
        <w:t>VIỆN ĐIỆN</w:t>
      </w:r>
    </w:p>
    <w:p w:rsidR="00A7569D" w:rsidRPr="000715D2" w:rsidRDefault="00A7569D" w:rsidP="00A7569D">
      <w:pPr>
        <w:jc w:val="center"/>
        <w:rPr>
          <w:rFonts w:ascii="Times New Roman" w:hAnsi="Times New Roman"/>
          <w:b/>
          <w:sz w:val="32"/>
          <w:szCs w:val="32"/>
        </w:rPr>
      </w:pPr>
      <w:r>
        <w:rPr>
          <w:rFonts w:ascii="Times New Roman" w:hAnsi="Times New Roman"/>
          <w:b/>
          <w:sz w:val="32"/>
          <w:szCs w:val="32"/>
        </w:rPr>
        <w:t>=====***=====</w:t>
      </w:r>
    </w:p>
    <w:p w:rsidR="00A7569D" w:rsidRDefault="00A7569D" w:rsidP="00A7569D">
      <w:pPr>
        <w:jc w:val="center"/>
        <w:rPr>
          <w:rFonts w:ascii="Times New Roman" w:hAnsi="Times New Roman"/>
        </w:rPr>
      </w:pPr>
      <w:r>
        <w:rPr>
          <w:rFonts w:ascii="Times New Roman" w:hAnsi="Times New Roman"/>
        </w:rPr>
        <w:drawing>
          <wp:inline distT="0" distB="0" distL="0" distR="0">
            <wp:extent cx="914400" cy="1362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 cy="1362710"/>
                    </a:xfrm>
                    <a:prstGeom prst="rect">
                      <a:avLst/>
                    </a:prstGeom>
                    <a:noFill/>
                    <a:ln>
                      <a:noFill/>
                    </a:ln>
                  </pic:spPr>
                </pic:pic>
              </a:graphicData>
            </a:graphic>
          </wp:inline>
        </w:drawing>
      </w:r>
    </w:p>
    <w:p w:rsidR="00A7569D" w:rsidRDefault="00A7569D" w:rsidP="00A7569D">
      <w:pPr>
        <w:rPr>
          <w:rFonts w:ascii="Times New Roman" w:hAnsi="Times New Roman"/>
        </w:rPr>
      </w:pPr>
    </w:p>
    <w:p w:rsidR="00A7569D" w:rsidRPr="00EB2171" w:rsidRDefault="00A7569D" w:rsidP="00A7569D">
      <w:pPr>
        <w:rPr>
          <w:rFonts w:ascii="Times New Roman" w:hAnsi="Times New Roman"/>
        </w:rPr>
      </w:pPr>
    </w:p>
    <w:p w:rsidR="00A7569D" w:rsidRPr="00FF63AB" w:rsidRDefault="00A7569D" w:rsidP="00A7569D">
      <w:pPr>
        <w:jc w:val="center"/>
        <w:rPr>
          <w:rFonts w:ascii="Times New Roman" w:hAnsi="Times New Roman"/>
          <w:b/>
          <w:sz w:val="44"/>
          <w:szCs w:val="44"/>
        </w:rPr>
      </w:pPr>
      <w:r w:rsidRPr="008166C8">
        <w:rPr>
          <w:rFonts w:ascii="Times New Roman" w:hAnsi="Times New Roman"/>
          <w:b/>
          <w:sz w:val="44"/>
          <w:szCs w:val="44"/>
        </w:rPr>
        <w:t xml:space="preserve">BÁO CÁO </w:t>
      </w:r>
      <w:r w:rsidR="005414ED">
        <w:rPr>
          <w:rFonts w:ascii="Times New Roman" w:hAnsi="Times New Roman"/>
          <w:b/>
          <w:sz w:val="44"/>
          <w:szCs w:val="44"/>
        </w:rPr>
        <w:t>ĐỒ ÁN I</w:t>
      </w:r>
    </w:p>
    <w:p w:rsidR="00A7569D" w:rsidRDefault="00A7569D" w:rsidP="00A7569D">
      <w:pPr>
        <w:jc w:val="center"/>
        <w:rPr>
          <w:rFonts w:ascii="Times New Roman" w:hAnsi="Times New Roman"/>
        </w:rPr>
      </w:pPr>
    </w:p>
    <w:p w:rsidR="00A7569D" w:rsidRPr="00EB2171" w:rsidRDefault="00A7569D" w:rsidP="00A7569D">
      <w:pPr>
        <w:jc w:val="center"/>
        <w:rPr>
          <w:rFonts w:ascii="Times New Roman" w:hAnsi="Times New Roman"/>
        </w:rPr>
      </w:pPr>
    </w:p>
    <w:p w:rsidR="00A7569D" w:rsidRPr="00FF63AB" w:rsidRDefault="00A7569D" w:rsidP="00A7569D">
      <w:pPr>
        <w:jc w:val="center"/>
        <w:rPr>
          <w:rFonts w:ascii="Times New Roman" w:hAnsi="Times New Roman"/>
          <w:b/>
          <w:sz w:val="36"/>
          <w:szCs w:val="36"/>
        </w:rPr>
      </w:pPr>
      <w:r w:rsidRPr="009219B8">
        <w:rPr>
          <w:rFonts w:ascii="Times New Roman" w:hAnsi="Times New Roman"/>
          <w:b/>
          <w:sz w:val="36"/>
          <w:szCs w:val="36"/>
          <w:u w:val="single"/>
        </w:rPr>
        <w:t>Đề tài:</w:t>
      </w:r>
      <w:r w:rsidRPr="00FF63AB">
        <w:rPr>
          <w:rFonts w:ascii="Times New Roman" w:hAnsi="Times New Roman"/>
          <w:b/>
          <w:sz w:val="36"/>
          <w:szCs w:val="36"/>
        </w:rPr>
        <w:t xml:space="preserve"> </w:t>
      </w:r>
      <w:r>
        <w:rPr>
          <w:rFonts w:ascii="Times New Roman" w:hAnsi="Times New Roman"/>
          <w:b/>
          <w:sz w:val="36"/>
          <w:szCs w:val="36"/>
        </w:rPr>
        <w:t>Điều khiển bật tắt đèn</w:t>
      </w:r>
      <w:r w:rsidR="0077568C">
        <w:rPr>
          <w:rFonts w:ascii="Times New Roman" w:hAnsi="Times New Roman"/>
          <w:b/>
          <w:sz w:val="36"/>
          <w:szCs w:val="36"/>
        </w:rPr>
        <w:t xml:space="preserve"> trong phòng</w:t>
      </w:r>
      <w:r w:rsidR="005E5A27">
        <w:rPr>
          <w:rFonts w:ascii="Times New Roman" w:hAnsi="Times New Roman"/>
          <w:b/>
          <w:sz w:val="36"/>
          <w:szCs w:val="36"/>
        </w:rPr>
        <w:t xml:space="preserve"> vệ sinh sử dụng</w:t>
      </w:r>
      <w:r>
        <w:rPr>
          <w:rFonts w:ascii="Times New Roman" w:hAnsi="Times New Roman"/>
          <w:b/>
          <w:sz w:val="36"/>
          <w:szCs w:val="36"/>
        </w:rPr>
        <w:t xml:space="preserve"> cảm biến hồng ngoạ</w:t>
      </w:r>
      <w:r w:rsidR="005E5A27">
        <w:rPr>
          <w:rFonts w:ascii="Times New Roman" w:hAnsi="Times New Roman"/>
          <w:b/>
          <w:sz w:val="36"/>
          <w:szCs w:val="36"/>
        </w:rPr>
        <w:t>i và</w:t>
      </w:r>
      <w:r w:rsidR="00D020F4">
        <w:rPr>
          <w:rFonts w:ascii="Times New Roman" w:hAnsi="Times New Roman"/>
          <w:b/>
          <w:sz w:val="36"/>
          <w:szCs w:val="36"/>
        </w:rPr>
        <w:t xml:space="preserve"> mở rộng điều khiển qua</w:t>
      </w:r>
      <w:r w:rsidR="005E5A27">
        <w:rPr>
          <w:rFonts w:ascii="Times New Roman" w:hAnsi="Times New Roman"/>
          <w:b/>
          <w:sz w:val="36"/>
          <w:szCs w:val="36"/>
        </w:rPr>
        <w:t xml:space="preserve"> </w:t>
      </w:r>
      <w:r>
        <w:rPr>
          <w:rFonts w:ascii="Times New Roman" w:hAnsi="Times New Roman"/>
          <w:b/>
          <w:sz w:val="36"/>
          <w:szCs w:val="36"/>
        </w:rPr>
        <w:t>sóng RF</w:t>
      </w:r>
    </w:p>
    <w:p w:rsidR="00A7569D" w:rsidRPr="00EB2171" w:rsidRDefault="00A7569D" w:rsidP="00A7569D">
      <w:pPr>
        <w:ind w:left="720"/>
        <w:jc w:val="both"/>
        <w:rPr>
          <w:rFonts w:ascii="Times New Roman" w:hAnsi="Times New Roman"/>
          <w:b/>
          <w:sz w:val="32"/>
          <w:szCs w:val="40"/>
        </w:rPr>
      </w:pPr>
    </w:p>
    <w:p w:rsidR="00A7569D" w:rsidRDefault="00A7569D" w:rsidP="00A7569D">
      <w:pPr>
        <w:ind w:left="720" w:firstLine="720"/>
        <w:jc w:val="both"/>
        <w:rPr>
          <w:rFonts w:ascii="Times New Roman" w:hAnsi="Times New Roman"/>
          <w:b/>
          <w:sz w:val="32"/>
          <w:szCs w:val="40"/>
        </w:rPr>
      </w:pPr>
      <w:r w:rsidRPr="00EB2171">
        <w:rPr>
          <w:rFonts w:ascii="Times New Roman" w:hAnsi="Times New Roman"/>
          <w:b/>
          <w:sz w:val="32"/>
          <w:szCs w:val="40"/>
        </w:rPr>
        <w:t>Sinh viên</w:t>
      </w:r>
      <w:r>
        <w:rPr>
          <w:rFonts w:ascii="Times New Roman" w:hAnsi="Times New Roman"/>
          <w:b/>
          <w:sz w:val="32"/>
          <w:szCs w:val="40"/>
        </w:rPr>
        <w:tab/>
      </w:r>
      <w:r>
        <w:rPr>
          <w:rFonts w:ascii="Times New Roman" w:hAnsi="Times New Roman"/>
          <w:b/>
          <w:sz w:val="32"/>
          <w:szCs w:val="40"/>
        </w:rPr>
        <w:tab/>
      </w:r>
      <w:r>
        <w:rPr>
          <w:rFonts w:ascii="Times New Roman" w:hAnsi="Times New Roman"/>
          <w:b/>
          <w:sz w:val="32"/>
          <w:szCs w:val="40"/>
        </w:rPr>
        <w:tab/>
      </w:r>
      <w:r w:rsidRPr="00EB2171">
        <w:rPr>
          <w:rFonts w:ascii="Times New Roman" w:hAnsi="Times New Roman"/>
          <w:b/>
          <w:sz w:val="32"/>
          <w:szCs w:val="40"/>
        </w:rPr>
        <w:t xml:space="preserve">: </w:t>
      </w:r>
      <w:r>
        <w:rPr>
          <w:rFonts w:ascii="Times New Roman" w:hAnsi="Times New Roman"/>
          <w:b/>
          <w:sz w:val="32"/>
          <w:szCs w:val="40"/>
        </w:rPr>
        <w:t>Lưu Văn Lực</w:t>
      </w:r>
      <w:r w:rsidR="006B4C97">
        <w:rPr>
          <w:rFonts w:ascii="Times New Roman" w:hAnsi="Times New Roman"/>
          <w:b/>
          <w:sz w:val="32"/>
          <w:szCs w:val="40"/>
        </w:rPr>
        <w:tab/>
      </w:r>
      <w:r w:rsidR="0072332E">
        <w:rPr>
          <w:rFonts w:ascii="Times New Roman" w:hAnsi="Times New Roman"/>
          <w:b/>
          <w:sz w:val="32"/>
          <w:szCs w:val="40"/>
        </w:rPr>
        <w:t>-20132471</w:t>
      </w:r>
    </w:p>
    <w:p w:rsidR="00A84D7E" w:rsidRDefault="00A84D7E" w:rsidP="00A7569D">
      <w:pPr>
        <w:ind w:left="720" w:firstLine="720"/>
        <w:jc w:val="both"/>
        <w:rPr>
          <w:rFonts w:ascii="Times New Roman" w:hAnsi="Times New Roman"/>
          <w:b/>
          <w:sz w:val="32"/>
          <w:szCs w:val="40"/>
        </w:rPr>
      </w:pPr>
      <w:r>
        <w:rPr>
          <w:rFonts w:ascii="Times New Roman" w:hAnsi="Times New Roman"/>
          <w:b/>
          <w:sz w:val="32"/>
          <w:szCs w:val="40"/>
        </w:rPr>
        <w:tab/>
      </w:r>
      <w:r>
        <w:rPr>
          <w:rFonts w:ascii="Times New Roman" w:hAnsi="Times New Roman"/>
          <w:b/>
          <w:sz w:val="32"/>
          <w:szCs w:val="40"/>
        </w:rPr>
        <w:tab/>
      </w:r>
      <w:r>
        <w:rPr>
          <w:rFonts w:ascii="Times New Roman" w:hAnsi="Times New Roman"/>
          <w:b/>
          <w:sz w:val="32"/>
          <w:szCs w:val="40"/>
        </w:rPr>
        <w:tab/>
      </w:r>
      <w:r>
        <w:rPr>
          <w:rFonts w:ascii="Times New Roman" w:hAnsi="Times New Roman"/>
          <w:b/>
          <w:sz w:val="32"/>
          <w:szCs w:val="40"/>
        </w:rPr>
        <w:tab/>
        <w:t xml:space="preserve">   Phí Anh Tú</w:t>
      </w:r>
      <w:r w:rsidR="006B4C97">
        <w:rPr>
          <w:rFonts w:ascii="Times New Roman" w:hAnsi="Times New Roman"/>
          <w:b/>
          <w:sz w:val="32"/>
          <w:szCs w:val="40"/>
        </w:rPr>
        <w:tab/>
      </w:r>
      <w:r w:rsidR="0072332E">
        <w:rPr>
          <w:rFonts w:ascii="Times New Roman" w:hAnsi="Times New Roman"/>
          <w:b/>
          <w:sz w:val="32"/>
          <w:szCs w:val="40"/>
        </w:rPr>
        <w:t>-20134507</w:t>
      </w:r>
    </w:p>
    <w:p w:rsidR="00D020F4" w:rsidRDefault="00D020F4" w:rsidP="00A7569D">
      <w:pPr>
        <w:ind w:left="720" w:firstLine="720"/>
        <w:jc w:val="both"/>
        <w:rPr>
          <w:rFonts w:ascii="Times New Roman" w:hAnsi="Times New Roman"/>
          <w:b/>
          <w:sz w:val="32"/>
          <w:szCs w:val="40"/>
        </w:rPr>
      </w:pPr>
    </w:p>
    <w:p w:rsidR="00A7569D" w:rsidRDefault="00A7569D" w:rsidP="00A84D7E">
      <w:pPr>
        <w:ind w:left="720" w:firstLine="720"/>
        <w:jc w:val="both"/>
        <w:rPr>
          <w:rFonts w:ascii="Times New Roman" w:hAnsi="Times New Roman"/>
          <w:b/>
          <w:sz w:val="32"/>
          <w:szCs w:val="40"/>
        </w:rPr>
      </w:pPr>
      <w:r>
        <w:rPr>
          <w:rFonts w:ascii="Times New Roman" w:hAnsi="Times New Roman"/>
          <w:b/>
          <w:sz w:val="32"/>
          <w:szCs w:val="40"/>
        </w:rPr>
        <w:t xml:space="preserve">Giáo viên hướng dẫn: TS. </w:t>
      </w:r>
      <w:r w:rsidR="005414ED">
        <w:rPr>
          <w:rFonts w:ascii="Times New Roman" w:hAnsi="Times New Roman"/>
          <w:b/>
          <w:sz w:val="32"/>
          <w:szCs w:val="40"/>
        </w:rPr>
        <w:t>Lê Minh Thùy</w:t>
      </w:r>
    </w:p>
    <w:p w:rsidR="0072332E" w:rsidRDefault="0072332E" w:rsidP="00D020F4">
      <w:pPr>
        <w:jc w:val="both"/>
        <w:rPr>
          <w:rFonts w:ascii="Times New Roman" w:hAnsi="Times New Roman"/>
          <w:b/>
          <w:sz w:val="32"/>
          <w:szCs w:val="40"/>
        </w:rPr>
      </w:pPr>
    </w:p>
    <w:p w:rsidR="00A7569D" w:rsidRPr="0038138C" w:rsidRDefault="00A7569D" w:rsidP="00A7569D">
      <w:pPr>
        <w:ind w:left="1440" w:firstLine="720"/>
        <w:jc w:val="both"/>
        <w:rPr>
          <w:rFonts w:ascii="Times New Roman" w:hAnsi="Times New Roman"/>
          <w:b/>
          <w:sz w:val="32"/>
          <w:szCs w:val="40"/>
        </w:rPr>
      </w:pPr>
    </w:p>
    <w:p w:rsidR="00A7569D" w:rsidRPr="00DC3043" w:rsidRDefault="00A7569D" w:rsidP="00A7569D">
      <w:pPr>
        <w:ind w:left="1440" w:firstLine="720"/>
        <w:rPr>
          <w:rFonts w:ascii="Times New Roman" w:hAnsi="Times New Roman"/>
          <w:b/>
          <w:sz w:val="28"/>
          <w:szCs w:val="28"/>
        </w:rPr>
        <w:sectPr w:rsidR="00A7569D" w:rsidRPr="00DC3043" w:rsidSect="00934EC3">
          <w:headerReference w:type="default" r:id="rId11"/>
          <w:footerReference w:type="default" r:id="rId12"/>
          <w:pgSz w:w="12240" w:h="15840" w:code="1"/>
          <w:pgMar w:top="1411" w:right="1411" w:bottom="1411" w:left="1987" w:header="720" w:footer="720" w:gutter="0"/>
          <w:cols w:space="720"/>
          <w:docGrid w:linePitch="360"/>
        </w:sectPr>
      </w:pPr>
      <w:r>
        <w:rPr>
          <w:rFonts w:ascii="Times New Roman" w:hAnsi="Times New Roman"/>
          <w:b/>
          <w:sz w:val="28"/>
          <w:szCs w:val="28"/>
        </w:rPr>
        <w:t xml:space="preserve">                   Hà Nội, </w:t>
      </w:r>
      <w:r w:rsidR="006019B8">
        <w:rPr>
          <w:rFonts w:ascii="Times New Roman" w:hAnsi="Times New Roman"/>
          <w:b/>
          <w:sz w:val="28"/>
          <w:szCs w:val="28"/>
        </w:rPr>
        <w:t>06</w:t>
      </w:r>
      <w:r>
        <w:rPr>
          <w:rFonts w:ascii="Times New Roman" w:hAnsi="Times New Roman"/>
          <w:b/>
          <w:sz w:val="28"/>
          <w:szCs w:val="28"/>
        </w:rPr>
        <w:t>/20</w:t>
      </w:r>
      <w:r w:rsidR="005414ED">
        <w:rPr>
          <w:rFonts w:ascii="Times New Roman" w:hAnsi="Times New Roman"/>
          <w:b/>
          <w:sz w:val="28"/>
          <w:szCs w:val="28"/>
        </w:rPr>
        <w:t>16</w:t>
      </w:r>
    </w:p>
    <w:p w:rsidR="00682A47" w:rsidRPr="00682A47" w:rsidRDefault="00682A47" w:rsidP="00682A47">
      <w:pPr>
        <w:pStyle w:val="Heading1"/>
        <w:numPr>
          <w:ilvl w:val="0"/>
          <w:numId w:val="33"/>
        </w:numPr>
        <w:rPr>
          <w:rFonts w:cs="Times New Roman"/>
          <w:sz w:val="26"/>
          <w:szCs w:val="26"/>
        </w:rPr>
      </w:pPr>
      <w:r w:rsidRPr="00682A47">
        <w:rPr>
          <w:rFonts w:cs="Times New Roman"/>
          <w:sz w:val="26"/>
          <w:szCs w:val="26"/>
        </w:rPr>
        <w:lastRenderedPageBreak/>
        <w:t>LỜI NÓI ĐẦU</w:t>
      </w:r>
    </w:p>
    <w:p w:rsidR="00682A47" w:rsidRPr="00682A47" w:rsidRDefault="00682A47" w:rsidP="00682A47">
      <w:pPr>
        <w:rPr>
          <w:rFonts w:ascii="Times New Roman" w:hAnsi="Times New Roman"/>
          <w:sz w:val="26"/>
          <w:szCs w:val="26"/>
        </w:rPr>
      </w:pPr>
    </w:p>
    <w:p w:rsidR="00682A47" w:rsidRPr="00682A47" w:rsidRDefault="00682A47" w:rsidP="00682A47">
      <w:pPr>
        <w:rPr>
          <w:rFonts w:ascii="Times New Roman" w:hAnsi="Times New Roman"/>
          <w:sz w:val="26"/>
          <w:szCs w:val="26"/>
        </w:rPr>
      </w:pPr>
    </w:p>
    <w:p w:rsidR="00682A47" w:rsidRPr="00682A47" w:rsidRDefault="00682A47" w:rsidP="00682A47">
      <w:pPr>
        <w:rPr>
          <w:rFonts w:ascii="Times New Roman" w:hAnsi="Times New Roman"/>
          <w:sz w:val="26"/>
          <w:szCs w:val="26"/>
        </w:rPr>
      </w:pPr>
      <w:r w:rsidRPr="00682A47">
        <w:rPr>
          <w:rFonts w:ascii="Times New Roman" w:hAnsi="Times New Roman"/>
          <w:sz w:val="26"/>
          <w:szCs w:val="26"/>
          <w:lang w:bidi="en-US"/>
        </w:rPr>
        <w:tab/>
        <w:t>Nhà thông minh, các ứng dụng điện tử tự động, thông minh là đang xu hướng phát triển mới của công nghệ mới của thế giới. Các thiết bị tự động, thông minh được hiểu là các thiết bị sử dụng các loại tín hiệu tự nhiên, nhân tạo như ánh sáng, nhiệt độ, các loại sóng khác,... đi qua một hệ xử lí để đưa ra một chức năng cụ thể nào đó có thể là đơn giản hay phức tạp thông qua hệ thống chấp hành. Xu hướng này có những đặt trưng nổi bật như tiết kiệm tiêu hao năng lượng, tạo sự thoải mái và tiện nghi cho người sử dụng. Xu hướng công nghệ này cũng đang được du nhập vào Việt Nam trong thời gian gần đây bởi nhiều lợi ích về mặt kinh tế, sự tiện lợi cũng như những giá trị mà nó mang lại đối với sự thay đổi khí hậu toàn cầu.</w:t>
      </w:r>
    </w:p>
    <w:p w:rsidR="00682A47" w:rsidRPr="00682A47" w:rsidRDefault="00682A47" w:rsidP="00682A47">
      <w:pPr>
        <w:ind w:firstLine="720"/>
        <w:rPr>
          <w:rFonts w:ascii="Times New Roman" w:hAnsi="Times New Roman"/>
          <w:sz w:val="26"/>
          <w:szCs w:val="26"/>
          <w:lang w:bidi="en-US"/>
        </w:rPr>
      </w:pPr>
      <w:r w:rsidRPr="00682A47">
        <w:rPr>
          <w:rFonts w:ascii="Times New Roman" w:hAnsi="Times New Roman"/>
          <w:sz w:val="26"/>
          <w:szCs w:val="26"/>
          <w:lang w:bidi="en-US"/>
        </w:rPr>
        <w:t>Nhận thấy sự phát triển của các thiết bị điện tử tự động, thông minh tại Việt Nam, cùng với những kiến thức cơ bản đã được học về điện tử, vi xử lý, chúng em đã lựa chọn đề tài “Thiết kế thiết bị điều khiển bật tắt đèn tự động trong nhà vệ sinh bằng tín hiệu hồng ngoại và tín hiệu RF” cho học phần Đồ án 1 của mình.</w:t>
      </w:r>
    </w:p>
    <w:p w:rsidR="00682A47" w:rsidRPr="00682A47" w:rsidRDefault="00682A47" w:rsidP="00682A47">
      <w:pPr>
        <w:rPr>
          <w:rFonts w:ascii="Times New Roman" w:hAnsi="Times New Roman"/>
          <w:sz w:val="26"/>
          <w:szCs w:val="26"/>
          <w:lang w:bidi="en-US"/>
        </w:rPr>
      </w:pPr>
      <w:r w:rsidRPr="00682A47">
        <w:rPr>
          <w:rFonts w:ascii="Times New Roman" w:hAnsi="Times New Roman"/>
          <w:sz w:val="26"/>
          <w:szCs w:val="26"/>
          <w:lang w:bidi="en-US"/>
        </w:rPr>
        <w:tab/>
        <w:t>Ở báo cáo cuối kì lần này, chúng em xin được trình bày tổng hợp tất cả những kiến thức đã học được qua quá trình làm đồ án, những gì đã làm được, những gì còn thiếu sót cũng như hướng phát triển tiếp theo của sản phẩm.</w:t>
      </w:r>
    </w:p>
    <w:p w:rsidR="00682A47" w:rsidRPr="00682A47" w:rsidRDefault="00682A47" w:rsidP="00682A47">
      <w:pPr>
        <w:rPr>
          <w:rFonts w:ascii="Times New Roman" w:hAnsi="Times New Roman"/>
          <w:sz w:val="26"/>
          <w:szCs w:val="26"/>
          <w:lang w:bidi="en-US"/>
        </w:rPr>
      </w:pPr>
      <w:r w:rsidRPr="00682A47">
        <w:rPr>
          <w:rFonts w:ascii="Times New Roman" w:hAnsi="Times New Roman"/>
          <w:sz w:val="26"/>
          <w:szCs w:val="26"/>
          <w:lang w:bidi="en-US"/>
        </w:rPr>
        <w:tab/>
        <w:t>Nội dung báo cáo bao gồm:</w:t>
      </w:r>
    </w:p>
    <w:p w:rsidR="00682A47" w:rsidRPr="00682A47" w:rsidRDefault="00682A47" w:rsidP="00682A47">
      <w:pPr>
        <w:rPr>
          <w:rFonts w:ascii="Times New Roman" w:hAnsi="Times New Roman"/>
          <w:sz w:val="26"/>
          <w:szCs w:val="26"/>
          <w:lang w:bidi="en-US"/>
        </w:rPr>
      </w:pPr>
      <w:r w:rsidRPr="00682A47">
        <w:rPr>
          <w:rFonts w:ascii="Times New Roman" w:hAnsi="Times New Roman"/>
          <w:sz w:val="26"/>
          <w:szCs w:val="26"/>
          <w:lang w:bidi="en-US"/>
        </w:rPr>
        <w:tab/>
        <w:t>1.</w:t>
      </w:r>
      <w:r>
        <w:rPr>
          <w:rFonts w:ascii="Times New Roman" w:hAnsi="Times New Roman"/>
          <w:sz w:val="26"/>
          <w:szCs w:val="26"/>
          <w:lang w:bidi="en-US"/>
        </w:rPr>
        <w:tab/>
        <w:t>Tìm hiểu các thiết bị trên thị trường</w:t>
      </w:r>
    </w:p>
    <w:p w:rsidR="00682A47" w:rsidRPr="00682A47" w:rsidRDefault="00682A47" w:rsidP="00682A47">
      <w:pPr>
        <w:rPr>
          <w:rFonts w:ascii="Times New Roman" w:hAnsi="Times New Roman"/>
          <w:sz w:val="26"/>
          <w:szCs w:val="26"/>
          <w:lang w:bidi="en-US"/>
        </w:rPr>
      </w:pPr>
      <w:r w:rsidRPr="00682A47">
        <w:rPr>
          <w:rFonts w:ascii="Times New Roman" w:hAnsi="Times New Roman"/>
          <w:sz w:val="26"/>
          <w:szCs w:val="26"/>
          <w:lang w:bidi="en-US"/>
        </w:rPr>
        <w:tab/>
        <w:t>2.</w:t>
      </w:r>
      <w:r>
        <w:rPr>
          <w:rFonts w:ascii="Times New Roman" w:hAnsi="Times New Roman"/>
          <w:sz w:val="26"/>
          <w:szCs w:val="26"/>
          <w:lang w:bidi="en-US"/>
        </w:rPr>
        <w:tab/>
        <w:t>Tìm hiểu sơ đồ chức năng, cấu tạo và nguyên lý hoạt động</w:t>
      </w:r>
    </w:p>
    <w:p w:rsidR="00682A47" w:rsidRPr="00682A47" w:rsidRDefault="00682A47" w:rsidP="00682A47">
      <w:pPr>
        <w:rPr>
          <w:rFonts w:ascii="Times New Roman" w:hAnsi="Times New Roman"/>
          <w:sz w:val="26"/>
          <w:szCs w:val="26"/>
          <w:lang w:bidi="en-US"/>
        </w:rPr>
      </w:pPr>
      <w:r w:rsidRPr="00682A47">
        <w:rPr>
          <w:rFonts w:ascii="Times New Roman" w:hAnsi="Times New Roman"/>
          <w:sz w:val="26"/>
          <w:szCs w:val="26"/>
          <w:lang w:bidi="en-US"/>
        </w:rPr>
        <w:tab/>
        <w:t>3.</w:t>
      </w:r>
      <w:r>
        <w:rPr>
          <w:rFonts w:ascii="Times New Roman" w:hAnsi="Times New Roman"/>
          <w:sz w:val="26"/>
          <w:szCs w:val="26"/>
          <w:lang w:bidi="en-US"/>
        </w:rPr>
        <w:tab/>
        <w:t>Sản phẩm hoàn thiện và hướng phát triển</w:t>
      </w:r>
    </w:p>
    <w:p w:rsidR="00682A47" w:rsidRPr="00682A47" w:rsidRDefault="00682A47" w:rsidP="00682A47">
      <w:pPr>
        <w:rPr>
          <w:rFonts w:ascii="Times New Roman" w:hAnsi="Times New Roman"/>
          <w:sz w:val="26"/>
          <w:szCs w:val="26"/>
          <w:lang w:bidi="en-US"/>
        </w:rPr>
      </w:pPr>
      <w:r w:rsidRPr="00682A47">
        <w:rPr>
          <w:rFonts w:ascii="Times New Roman" w:hAnsi="Times New Roman"/>
          <w:sz w:val="26"/>
          <w:szCs w:val="26"/>
          <w:lang w:bidi="en-US"/>
        </w:rPr>
        <w:tab/>
        <w:t>Chúng em xin chân thành cảm ơn sự hướng dẫn tận tình của của cô giáo Lê Minh Thùy cùng các anh khóa trên chúng em thực hiện Đồ án 1 này.</w:t>
      </w:r>
    </w:p>
    <w:p w:rsidR="00682A47" w:rsidRPr="00682A47" w:rsidRDefault="00682A47" w:rsidP="00682A47">
      <w:pPr>
        <w:rPr>
          <w:rFonts w:ascii="Times New Roman" w:hAnsi="Times New Roman"/>
          <w:sz w:val="26"/>
          <w:szCs w:val="26"/>
          <w:lang w:bidi="en-US"/>
        </w:rPr>
      </w:pPr>
    </w:p>
    <w:tbl>
      <w:tblPr>
        <w:tblW w:w="0" w:type="auto"/>
        <w:tblLayout w:type="fixed"/>
        <w:tblLook w:val="04A0" w:firstRow="1" w:lastRow="0" w:firstColumn="1" w:lastColumn="0" w:noHBand="0" w:noVBand="1"/>
      </w:tblPr>
      <w:tblGrid>
        <w:gridCol w:w="5211"/>
        <w:gridCol w:w="4360"/>
      </w:tblGrid>
      <w:tr w:rsidR="00682A47" w:rsidRPr="00682A47" w:rsidTr="00682A47">
        <w:tc>
          <w:tcPr>
            <w:tcW w:w="5211" w:type="dxa"/>
            <w:vAlign w:val="center"/>
          </w:tcPr>
          <w:p w:rsidR="00682A47" w:rsidRPr="00682A47" w:rsidRDefault="00682A47" w:rsidP="00682A47">
            <w:pPr>
              <w:widowControl w:val="0"/>
              <w:suppressAutoHyphens/>
              <w:snapToGrid w:val="0"/>
              <w:spacing w:before="120" w:after="120"/>
              <w:rPr>
                <w:rFonts w:ascii="Times New Roman" w:eastAsia="SimSun" w:hAnsi="Times New Roman"/>
                <w:kern w:val="2"/>
                <w:sz w:val="26"/>
                <w:szCs w:val="26"/>
                <w:lang w:eastAsia="hi-IN" w:bidi="hi-IN"/>
              </w:rPr>
            </w:pPr>
          </w:p>
        </w:tc>
        <w:tc>
          <w:tcPr>
            <w:tcW w:w="4360" w:type="dxa"/>
            <w:vAlign w:val="center"/>
          </w:tcPr>
          <w:p w:rsidR="00682A47" w:rsidRPr="00682A47" w:rsidRDefault="00682A47">
            <w:pPr>
              <w:spacing w:before="120" w:after="120"/>
              <w:jc w:val="center"/>
              <w:rPr>
                <w:rFonts w:ascii="Times New Roman" w:eastAsia="SimSun" w:hAnsi="Times New Roman"/>
                <w:i/>
                <w:kern w:val="2"/>
                <w:sz w:val="26"/>
                <w:szCs w:val="26"/>
                <w:lang w:eastAsia="hi-IN" w:bidi="hi-IN"/>
              </w:rPr>
            </w:pPr>
            <w:r w:rsidRPr="00682A47">
              <w:rPr>
                <w:rFonts w:ascii="Times New Roman" w:hAnsi="Times New Roman"/>
                <w:i/>
                <w:sz w:val="26"/>
                <w:szCs w:val="26"/>
              </w:rPr>
              <w:t>Hà Nội, ngày 20 tháng 06 năm 2016</w:t>
            </w:r>
          </w:p>
          <w:p w:rsidR="00682A47" w:rsidRPr="00682A47" w:rsidRDefault="00682A47" w:rsidP="00682A47">
            <w:pPr>
              <w:jc w:val="center"/>
              <w:rPr>
                <w:rFonts w:ascii="Times New Roman" w:hAnsi="Times New Roman"/>
                <w:i/>
                <w:sz w:val="26"/>
                <w:szCs w:val="26"/>
              </w:rPr>
            </w:pPr>
            <w:r w:rsidRPr="00682A47">
              <w:rPr>
                <w:rFonts w:ascii="Times New Roman" w:hAnsi="Times New Roman"/>
                <w:i/>
                <w:sz w:val="26"/>
                <w:szCs w:val="26"/>
              </w:rPr>
              <w:t>Nhóm sinh viên thực hiện</w:t>
            </w:r>
          </w:p>
          <w:p w:rsidR="00682A47" w:rsidRPr="00682A47" w:rsidRDefault="00682A47">
            <w:pPr>
              <w:spacing w:before="120" w:after="120"/>
              <w:jc w:val="center"/>
              <w:rPr>
                <w:rFonts w:ascii="Times New Roman" w:hAnsi="Times New Roman"/>
                <w:bCs/>
                <w:sz w:val="26"/>
                <w:szCs w:val="26"/>
              </w:rPr>
            </w:pPr>
            <w:r w:rsidRPr="00682A47">
              <w:rPr>
                <w:rFonts w:ascii="Times New Roman" w:hAnsi="Times New Roman"/>
                <w:bCs/>
                <w:sz w:val="26"/>
                <w:szCs w:val="26"/>
              </w:rPr>
              <w:t>Lưu Văn Lực</w:t>
            </w:r>
          </w:p>
          <w:p w:rsidR="00682A47" w:rsidRPr="00682A47" w:rsidRDefault="00682A47">
            <w:pPr>
              <w:widowControl w:val="0"/>
              <w:suppressAutoHyphens/>
              <w:spacing w:before="120" w:after="120"/>
              <w:jc w:val="center"/>
              <w:rPr>
                <w:rFonts w:ascii="Times New Roman" w:eastAsia="SimSun" w:hAnsi="Times New Roman"/>
                <w:kern w:val="2"/>
                <w:sz w:val="26"/>
                <w:szCs w:val="26"/>
                <w:lang w:eastAsia="hi-IN" w:bidi="hi-IN"/>
              </w:rPr>
            </w:pPr>
            <w:r w:rsidRPr="00682A47">
              <w:rPr>
                <w:rFonts w:ascii="Times New Roman" w:hAnsi="Times New Roman"/>
                <w:bCs/>
                <w:sz w:val="26"/>
                <w:szCs w:val="26"/>
              </w:rPr>
              <w:t>Phí Anh Tú</w:t>
            </w:r>
          </w:p>
        </w:tc>
      </w:tr>
    </w:tbl>
    <w:p w:rsidR="009F4F80" w:rsidRPr="009F4F80" w:rsidRDefault="00A30422">
      <w:pPr>
        <w:spacing w:after="200" w:line="276" w:lineRule="auto"/>
        <w:rPr>
          <w:rFonts w:ascii="Times New Roman" w:hAnsi="Times New Roman"/>
        </w:rPr>
      </w:pPr>
      <w:r>
        <w:rPr>
          <w:rFonts w:ascii="Times New Roman" w:hAnsi="Times New Roman"/>
          <w:sz w:val="28"/>
          <w:szCs w:val="28"/>
        </w:rPr>
        <w:lastRenderedPageBreak/>
        <w:fldChar w:fldCharType="begin"/>
      </w:r>
      <w:r>
        <w:rPr>
          <w:rFonts w:ascii="Times New Roman" w:hAnsi="Times New Roman"/>
          <w:sz w:val="28"/>
          <w:szCs w:val="28"/>
        </w:rPr>
        <w:instrText xml:space="preserve"> TOC \h \z \c "Hình" </w:instrText>
      </w:r>
      <w:r>
        <w:rPr>
          <w:rFonts w:ascii="Times New Roman" w:hAnsi="Times New Roman"/>
          <w:sz w:val="28"/>
          <w:szCs w:val="28"/>
        </w:rPr>
        <w:fldChar w:fldCharType="separate"/>
      </w:r>
    </w:p>
    <w:p w:rsidR="009F4F80" w:rsidRPr="009F4F80" w:rsidRDefault="009F4F80" w:rsidP="009F4F80">
      <w:pPr>
        <w:pStyle w:val="TableofFigures"/>
        <w:tabs>
          <w:tab w:val="right" w:leader="dot" w:pos="9350"/>
        </w:tabs>
        <w:jc w:val="center"/>
        <w:rPr>
          <w:rFonts w:ascii="Times New Roman" w:hAnsi="Times New Roman"/>
          <w:b/>
          <w:sz w:val="32"/>
          <w:szCs w:val="32"/>
        </w:rPr>
      </w:pPr>
      <w:r w:rsidRPr="009F4F80">
        <w:rPr>
          <w:rStyle w:val="Hyperlink"/>
          <w:rFonts w:ascii="Times New Roman" w:hAnsi="Times New Roman"/>
          <w:b/>
          <w:color w:val="auto"/>
          <w:sz w:val="32"/>
          <w:szCs w:val="32"/>
          <w:u w:val="none"/>
        </w:rPr>
        <w:t>DANH MỤC HÌNH VẼ</w:t>
      </w:r>
    </w:p>
    <w:p w:rsidR="009F4F80" w:rsidRDefault="009F4F80">
      <w:pPr>
        <w:pStyle w:val="TableofFigures"/>
        <w:tabs>
          <w:tab w:val="right" w:leader="dot" w:pos="9350"/>
        </w:tabs>
        <w:rPr>
          <w:rStyle w:val="Hyperlink"/>
          <w:rFonts w:ascii="Times New Roman" w:hAnsi="Times New Roman"/>
          <w:sz w:val="24"/>
          <w:szCs w:val="24"/>
        </w:rPr>
      </w:pPr>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24" w:history="1">
        <w:r w:rsidR="009F4F80" w:rsidRPr="009F4F80">
          <w:rPr>
            <w:rStyle w:val="Hyperlink"/>
            <w:rFonts w:ascii="Times New Roman" w:hAnsi="Times New Roman"/>
            <w:sz w:val="24"/>
            <w:szCs w:val="24"/>
          </w:rPr>
          <w:t>Hình 1 Bóng đèn cảm ứng LUXA 101-108</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_Toc454463924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5</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25" w:history="1">
        <w:r w:rsidR="009F4F80" w:rsidRPr="009F4F80">
          <w:rPr>
            <w:rStyle w:val="Hyperlink"/>
            <w:rFonts w:ascii="Times New Roman" w:hAnsi="Times New Roman"/>
            <w:sz w:val="24"/>
            <w:szCs w:val="24"/>
          </w:rPr>
          <w:t>Hình 2 Cảm biến bật tắt đèn tự động gắn trần Kawa SS70</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_Toc454463925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6</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26" w:history="1">
        <w:r w:rsidR="009F4F80" w:rsidRPr="009F4F80">
          <w:rPr>
            <w:rStyle w:val="Hyperlink"/>
            <w:rFonts w:ascii="Times New Roman" w:hAnsi="Times New Roman"/>
            <w:sz w:val="24"/>
            <w:szCs w:val="24"/>
          </w:rPr>
          <w:t>Hình 3 Đui đèn của thiết bị KN-LS9A</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_Toc454463926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6</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27" w:history="1">
        <w:r w:rsidR="009F4F80" w:rsidRPr="009F4F80">
          <w:rPr>
            <w:rStyle w:val="Hyperlink"/>
            <w:rFonts w:ascii="Times New Roman" w:hAnsi="Times New Roman"/>
            <w:sz w:val="24"/>
            <w:szCs w:val="24"/>
          </w:rPr>
          <w:t>Hình 4 Cảm biến PIR</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_Toc454463927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7</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28" w:history="1">
        <w:r w:rsidR="009F4F80" w:rsidRPr="009F4F80">
          <w:rPr>
            <w:rStyle w:val="Hyperlink"/>
            <w:rFonts w:ascii="Times New Roman" w:hAnsi="Times New Roman"/>
            <w:sz w:val="24"/>
            <w:szCs w:val="24"/>
          </w:rPr>
          <w:t>Hình 5 Nguyên lý lắp đặt và sự hoạt động của thiết bị</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_Toc454463928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8</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29" w:history="1">
        <w:r w:rsidR="009F4F80" w:rsidRPr="009F4F80">
          <w:rPr>
            <w:rStyle w:val="Hyperlink"/>
            <w:rFonts w:ascii="Times New Roman" w:hAnsi="Times New Roman"/>
            <w:sz w:val="24"/>
            <w:szCs w:val="24"/>
          </w:rPr>
          <w:t>Hình 6 Nguyên lý hoạt động của cảm biến PIR</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_Toc454463929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9</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30" w:history="1">
        <w:r w:rsidR="009F4F80" w:rsidRPr="009F4F80">
          <w:rPr>
            <w:rStyle w:val="Hyperlink"/>
            <w:rFonts w:ascii="Times New Roman" w:hAnsi="Times New Roman"/>
            <w:sz w:val="24"/>
            <w:szCs w:val="24"/>
          </w:rPr>
          <w:t>Hình 7 Bộ thu phát hồng ngoại trong mạch đếm sản phẩm trong công nghiệp</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_Toc454463930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12</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31" w:history="1">
        <w:r w:rsidR="009F4F80" w:rsidRPr="009F4F80">
          <w:rPr>
            <w:rStyle w:val="Hyperlink"/>
            <w:rFonts w:ascii="Times New Roman" w:hAnsi="Times New Roman"/>
            <w:sz w:val="24"/>
            <w:szCs w:val="24"/>
          </w:rPr>
          <w:t>Hình 8 Ý tưởng mạch bật tắt đèn dùng cảm biến hồng ngoại</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_Toc454463931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13</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32" w:history="1">
        <w:r w:rsidR="009F4F80" w:rsidRPr="009F4F80">
          <w:rPr>
            <w:rStyle w:val="Hyperlink"/>
            <w:rFonts w:ascii="Times New Roman" w:hAnsi="Times New Roman"/>
            <w:sz w:val="24"/>
            <w:szCs w:val="24"/>
          </w:rPr>
          <w:t>Hình 9 Thứ tự xung Led khi xác định người đi vào</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_Toc454463932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14</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33" w:history="1">
        <w:r w:rsidR="009F4F80" w:rsidRPr="009F4F80">
          <w:rPr>
            <w:rStyle w:val="Hyperlink"/>
            <w:rFonts w:ascii="Times New Roman" w:hAnsi="Times New Roman"/>
            <w:sz w:val="24"/>
            <w:szCs w:val="24"/>
          </w:rPr>
          <w:t>Hình 10 Sơ đồ khối chức năng của thiết bị</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_Toc454463933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15</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r:id="rId13" w:anchor="_Toc454463934" w:history="1">
        <w:r w:rsidR="009F4F80" w:rsidRPr="009F4F80">
          <w:rPr>
            <w:rStyle w:val="Hyperlink"/>
            <w:rFonts w:ascii="Times New Roman" w:hAnsi="Times New Roman"/>
            <w:sz w:val="24"/>
            <w:szCs w:val="24"/>
          </w:rPr>
          <w:t>Hình 11 Hình ảnh máy biến áp</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_Toc454463934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16</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r:id="rId14" w:anchor="_Toc454463935" w:history="1">
        <w:r w:rsidR="009F4F80" w:rsidRPr="009F4F80">
          <w:rPr>
            <w:rStyle w:val="Hyperlink"/>
            <w:rFonts w:ascii="Times New Roman" w:hAnsi="Times New Roman"/>
            <w:sz w:val="24"/>
            <w:szCs w:val="24"/>
          </w:rPr>
          <w:t>Hình 12 Nguyên lý hoạt động của máy biến áp</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_Toc454463935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17</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r:id="rId15" w:anchor="_Toc454463936" w:history="1">
        <w:r w:rsidR="009F4F80" w:rsidRPr="009F4F80">
          <w:rPr>
            <w:rStyle w:val="Hyperlink"/>
            <w:rFonts w:ascii="Times New Roman" w:hAnsi="Times New Roman"/>
            <w:sz w:val="24"/>
            <w:szCs w:val="24"/>
          </w:rPr>
          <w:t>Hình 13 Nguyên lý của cầu chình lưu</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_Toc454463936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18</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r:id="rId16" w:anchor="_Toc454463937" w:history="1">
        <w:r w:rsidR="009F4F80" w:rsidRPr="009F4F80">
          <w:rPr>
            <w:rStyle w:val="Hyperlink"/>
            <w:rFonts w:ascii="Times New Roman" w:hAnsi="Times New Roman"/>
            <w:sz w:val="24"/>
            <w:szCs w:val="24"/>
          </w:rPr>
          <w:t>Hình 14 Dạng sóng điện xoay chiều khi đi qua cầu chình lưu</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_Toc454463937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18</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r:id="rId17" w:anchor="_Toc454463938" w:history="1">
        <w:r w:rsidR="009F4F80" w:rsidRPr="009F4F80">
          <w:rPr>
            <w:rStyle w:val="Hyperlink"/>
            <w:rFonts w:ascii="Times New Roman" w:hAnsi="Times New Roman"/>
            <w:sz w:val="24"/>
            <w:szCs w:val="24"/>
          </w:rPr>
          <w:t>Hình 15 Linh kiện cầu chỉnh lưu KBP206</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_Toc454463938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19</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r:id="rId18" w:anchor="_Toc454463939" w:history="1">
        <w:r w:rsidR="009F4F80" w:rsidRPr="009F4F80">
          <w:rPr>
            <w:rStyle w:val="Hyperlink"/>
            <w:rFonts w:ascii="Times New Roman" w:hAnsi="Times New Roman"/>
            <w:sz w:val="24"/>
            <w:szCs w:val="24"/>
          </w:rPr>
          <w:t>Hình 16 Linh kiện ổn áp LM7805</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_Toc454463939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20</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r:id="rId19" w:anchor="_Toc454463940" w:history="1">
        <w:r w:rsidR="009F4F80" w:rsidRPr="009F4F80">
          <w:rPr>
            <w:rStyle w:val="Hyperlink"/>
            <w:rFonts w:ascii="Times New Roman" w:hAnsi="Times New Roman"/>
            <w:sz w:val="24"/>
            <w:szCs w:val="24"/>
          </w:rPr>
          <w:t>Hình 17 Tụ hóa 1000uF/16V</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_Toc454463940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20</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r:id="rId20" w:anchor="_Toc454463941" w:history="1">
        <w:r w:rsidR="009F4F80" w:rsidRPr="009F4F80">
          <w:rPr>
            <w:rStyle w:val="Hyperlink"/>
            <w:rFonts w:ascii="Times New Roman" w:hAnsi="Times New Roman"/>
            <w:sz w:val="24"/>
            <w:szCs w:val="24"/>
          </w:rPr>
          <w:t>Hình 18 Tụ điện khi nắp đặt sau cầu chỉnh lưu</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_Toc454463941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21</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r:id="rId21" w:anchor="_Toc454463942" w:history="1">
        <w:r w:rsidR="009F4F80" w:rsidRPr="009F4F80">
          <w:rPr>
            <w:rStyle w:val="Hyperlink"/>
            <w:rFonts w:ascii="Times New Roman" w:hAnsi="Times New Roman"/>
            <w:sz w:val="24"/>
            <w:szCs w:val="24"/>
          </w:rPr>
          <w:t>Hình 19 Dạng tín hiệu điện khi đi qua cầu chỉnh lưu và tụ điện</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_Toc454463942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21</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r:id="rId22" w:anchor="_Toc454463943" w:history="1">
        <w:r w:rsidR="009F4F80" w:rsidRPr="009F4F80">
          <w:rPr>
            <w:rStyle w:val="Hyperlink"/>
            <w:rFonts w:ascii="Times New Roman" w:hAnsi="Times New Roman"/>
            <w:sz w:val="24"/>
            <w:szCs w:val="24"/>
          </w:rPr>
          <w:t>Hình 20 Tụ gốm 104nF</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_Toc454463943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22</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44" w:history="1">
        <w:r w:rsidR="009F4F80" w:rsidRPr="009F4F80">
          <w:rPr>
            <w:rStyle w:val="Hyperlink"/>
            <w:rFonts w:ascii="Times New Roman" w:hAnsi="Times New Roman"/>
            <w:sz w:val="24"/>
            <w:szCs w:val="24"/>
          </w:rPr>
          <w:t>Hình 21 Sơ đồ nguyên lý tạo nguồn một chiều</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_Toc454463944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22</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45" w:history="1">
        <w:r w:rsidR="009F4F80" w:rsidRPr="009F4F80">
          <w:rPr>
            <w:rStyle w:val="Hyperlink"/>
            <w:rFonts w:ascii="Times New Roman" w:hAnsi="Times New Roman"/>
            <w:sz w:val="24"/>
            <w:szCs w:val="24"/>
          </w:rPr>
          <w:t>Hình 22 Sơ đồ mô phỏng trên Proteus</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_Toc454463945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22</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r:id="rId23" w:anchor="_Toc454463946" w:history="1">
        <w:r w:rsidR="009F4F80" w:rsidRPr="009F4F80">
          <w:rPr>
            <w:rStyle w:val="Hyperlink"/>
            <w:rFonts w:ascii="Times New Roman" w:hAnsi="Times New Roman"/>
            <w:sz w:val="24"/>
            <w:szCs w:val="24"/>
          </w:rPr>
          <w:t>Hình 23 Thiết kế mạch nguyên lý trên Altium</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_Toc454463946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23</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47" w:history="1">
        <w:r w:rsidR="009F4F80" w:rsidRPr="009F4F80">
          <w:rPr>
            <w:rStyle w:val="Hyperlink"/>
            <w:rFonts w:ascii="Times New Roman" w:hAnsi="Times New Roman"/>
            <w:sz w:val="24"/>
            <w:szCs w:val="24"/>
          </w:rPr>
          <w:t>Hình 24 Mạch thực tế sau khi hoàn thành</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_Toc454463947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23</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48" w:history="1">
        <w:r w:rsidR="009F4F80" w:rsidRPr="009F4F80">
          <w:rPr>
            <w:rStyle w:val="Hyperlink"/>
            <w:rFonts w:ascii="Times New Roman" w:hAnsi="Times New Roman"/>
            <w:sz w:val="24"/>
            <w:szCs w:val="24"/>
          </w:rPr>
          <w:t>Hình 25 Hình ảnh nguyên lý của cặp mắt phát hồng ngoại</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_Toc454463948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24</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49" w:history="1">
        <w:r w:rsidR="009F4F80" w:rsidRPr="009F4F80">
          <w:rPr>
            <w:rStyle w:val="Hyperlink"/>
            <w:rFonts w:ascii="Times New Roman" w:hAnsi="Times New Roman"/>
            <w:sz w:val="24"/>
            <w:szCs w:val="24"/>
          </w:rPr>
          <w:t>Hình 26 Bộ phận phát hồng ngoại với cặp Led Hồng Ngoại như trên.</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_Toc454463949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25</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50" w:history="1">
        <w:r w:rsidR="009F4F80" w:rsidRPr="009F4F80">
          <w:rPr>
            <w:rStyle w:val="Hyperlink"/>
            <w:rFonts w:ascii="Times New Roman" w:hAnsi="Times New Roman"/>
            <w:sz w:val="24"/>
            <w:szCs w:val="24"/>
          </w:rPr>
          <w:t>Hình 27 Led thu hồng ngoại 1838T</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_Toc454463950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26</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51" w:history="1">
        <w:r w:rsidR="009F4F80" w:rsidRPr="009F4F80">
          <w:rPr>
            <w:rStyle w:val="Hyperlink"/>
            <w:rFonts w:ascii="Times New Roman" w:hAnsi="Times New Roman"/>
            <w:sz w:val="24"/>
            <w:szCs w:val="24"/>
          </w:rPr>
          <w:t>Hình 28 Sơ đồ ghép nối với vi điều khiển do hãng sản suất đề nghị</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_Toc454463951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27</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52" w:history="1">
        <w:r w:rsidR="009F4F80" w:rsidRPr="009F4F80">
          <w:rPr>
            <w:rStyle w:val="Hyperlink"/>
            <w:rFonts w:ascii="Times New Roman" w:hAnsi="Times New Roman"/>
            <w:sz w:val="24"/>
            <w:szCs w:val="24"/>
          </w:rPr>
          <w:t>Hình 29 Relay 5V 10A 5 chân SRD-05VDC-SL-A</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_Toc454463952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27</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53" w:history="1">
        <w:r w:rsidR="009F4F80" w:rsidRPr="009F4F80">
          <w:rPr>
            <w:rStyle w:val="Hyperlink"/>
            <w:rFonts w:ascii="Times New Roman" w:hAnsi="Times New Roman"/>
            <w:sz w:val="24"/>
            <w:szCs w:val="24"/>
          </w:rPr>
          <w:t>Hình 30 Nguyên lý khối chấp hành</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_Toc454463953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28</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54" w:history="1">
        <w:r w:rsidR="009F4F80" w:rsidRPr="009F4F80">
          <w:rPr>
            <w:rStyle w:val="Hyperlink"/>
            <w:rFonts w:ascii="Times New Roman" w:hAnsi="Times New Roman"/>
            <w:sz w:val="24"/>
            <w:szCs w:val="24"/>
          </w:rPr>
          <w:t>Hình 31 Mô phòng trên Proteus của khối thu hồng ngoại</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_Toc454463954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30</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55" w:history="1">
        <w:r w:rsidR="009F4F80" w:rsidRPr="009F4F80">
          <w:rPr>
            <w:rStyle w:val="Hyperlink"/>
            <w:rFonts w:ascii="Times New Roman" w:hAnsi="Times New Roman"/>
            <w:sz w:val="24"/>
            <w:szCs w:val="24"/>
          </w:rPr>
          <w:t>Hình 32 Mạch thực của bộ phận thu hồng ngoại</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_Toc454463955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30</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56" w:history="1">
        <w:r w:rsidR="009F4F80" w:rsidRPr="009F4F80">
          <w:rPr>
            <w:rStyle w:val="Hyperlink"/>
            <w:rFonts w:ascii="Times New Roman" w:hAnsi="Times New Roman"/>
            <w:sz w:val="24"/>
            <w:szCs w:val="24"/>
          </w:rPr>
          <w:t>Hình 33 Hình ảnh ví dụ cho trường hợp người đi vào</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_Toc454463956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31</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r:id="rId24" w:anchor="_Toc454463957" w:history="1">
        <w:r w:rsidR="009F4F80" w:rsidRPr="009F4F80">
          <w:rPr>
            <w:rStyle w:val="Hyperlink"/>
            <w:rFonts w:ascii="Times New Roman" w:hAnsi="Times New Roman"/>
            <w:sz w:val="24"/>
            <w:szCs w:val="24"/>
          </w:rPr>
          <w:t>Hình 34 Sơ đồ thuật toán tổng quát</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_Toc454463957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32</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imes New Roman" w:eastAsiaTheme="minorEastAsia" w:hAnsi="Times New Roman"/>
          <w:sz w:val="24"/>
          <w:szCs w:val="24"/>
        </w:rPr>
      </w:pPr>
      <w:hyperlink w:anchor="_Toc454463958" w:history="1">
        <w:r w:rsidR="009F4F80" w:rsidRPr="009F4F80">
          <w:rPr>
            <w:rStyle w:val="Hyperlink"/>
            <w:rFonts w:ascii="Times New Roman" w:hAnsi="Times New Roman"/>
            <w:sz w:val="24"/>
            <w:szCs w:val="24"/>
          </w:rPr>
          <w:t>Hình 35 Hình ảnh module thu (trên) và phát (dưới) sóng RF</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_Toc454463958 \h </w:instrText>
        </w:r>
        <w:r w:rsidR="009F4F80" w:rsidRPr="009F4F80">
          <w:rPr>
            <w:rFonts w:ascii="Times New Roman" w:hAnsi="Times New Roman"/>
            <w:webHidden/>
            <w:sz w:val="24"/>
            <w:szCs w:val="24"/>
          </w:rPr>
          <w:fldChar w:fldCharType="separate"/>
        </w:r>
        <w:r w:rsidR="00F9746B">
          <w:rPr>
            <w:rFonts w:ascii="Times New Roman" w:hAnsi="Times New Roman"/>
            <w:b/>
            <w:bCs/>
            <w:webHidden/>
            <w:sz w:val="24"/>
            <w:szCs w:val="24"/>
          </w:rPr>
          <w:t>Error! Bookmark not defined.</w:t>
        </w:r>
        <w:r w:rsidR="009F4F80" w:rsidRPr="009F4F80">
          <w:rPr>
            <w:rFonts w:ascii="Times New Roman" w:hAnsi="Times New Roman"/>
            <w:webHidden/>
            <w:sz w:val="24"/>
            <w:szCs w:val="24"/>
          </w:rPr>
          <w:fldChar w:fldCharType="end"/>
        </w:r>
      </w:hyperlink>
    </w:p>
    <w:p w:rsidR="009F4F80" w:rsidRPr="009F4F80" w:rsidRDefault="004B2F58">
      <w:pPr>
        <w:pStyle w:val="TableofFigures"/>
        <w:tabs>
          <w:tab w:val="right" w:leader="dot" w:pos="9350"/>
        </w:tabs>
        <w:rPr>
          <w:rFonts w:asciiTheme="minorHAnsi" w:eastAsiaTheme="minorEastAsia" w:hAnsiTheme="minorHAnsi" w:cstheme="minorBidi"/>
          <w:sz w:val="24"/>
          <w:szCs w:val="24"/>
        </w:rPr>
      </w:pPr>
      <w:hyperlink w:anchor="_Toc454463959" w:history="1">
        <w:r w:rsidR="009F4F80" w:rsidRPr="009F4F80">
          <w:rPr>
            <w:rStyle w:val="Hyperlink"/>
            <w:rFonts w:ascii="Times New Roman" w:hAnsi="Times New Roman"/>
            <w:sz w:val="24"/>
            <w:szCs w:val="24"/>
          </w:rPr>
          <w:t>Hình 36 Hình ảnh sản phẩm sau khi hoàn thiện</w:t>
        </w:r>
        <w:r w:rsidR="009F4F80" w:rsidRPr="009F4F80">
          <w:rPr>
            <w:rFonts w:ascii="Times New Roman" w:hAnsi="Times New Roman"/>
            <w:webHidden/>
            <w:sz w:val="24"/>
            <w:szCs w:val="24"/>
          </w:rPr>
          <w:tab/>
        </w:r>
        <w:r w:rsidR="009F4F80" w:rsidRPr="009F4F80">
          <w:rPr>
            <w:rFonts w:ascii="Times New Roman" w:hAnsi="Times New Roman"/>
            <w:webHidden/>
            <w:sz w:val="24"/>
            <w:szCs w:val="24"/>
          </w:rPr>
          <w:fldChar w:fldCharType="begin"/>
        </w:r>
        <w:r w:rsidR="009F4F80" w:rsidRPr="009F4F80">
          <w:rPr>
            <w:rFonts w:ascii="Times New Roman" w:hAnsi="Times New Roman"/>
            <w:webHidden/>
            <w:sz w:val="24"/>
            <w:szCs w:val="24"/>
          </w:rPr>
          <w:instrText xml:space="preserve"> PAGEREF _Toc454463959 \h </w:instrText>
        </w:r>
        <w:r w:rsidR="009F4F80" w:rsidRPr="009F4F80">
          <w:rPr>
            <w:rFonts w:ascii="Times New Roman" w:hAnsi="Times New Roman"/>
            <w:webHidden/>
            <w:sz w:val="24"/>
            <w:szCs w:val="24"/>
          </w:rPr>
        </w:r>
        <w:r w:rsidR="009F4F80" w:rsidRPr="009F4F80">
          <w:rPr>
            <w:rFonts w:ascii="Times New Roman" w:hAnsi="Times New Roman"/>
            <w:webHidden/>
            <w:sz w:val="24"/>
            <w:szCs w:val="24"/>
          </w:rPr>
          <w:fldChar w:fldCharType="separate"/>
        </w:r>
        <w:r w:rsidR="00F9746B">
          <w:rPr>
            <w:rFonts w:ascii="Times New Roman" w:hAnsi="Times New Roman"/>
            <w:webHidden/>
            <w:sz w:val="24"/>
            <w:szCs w:val="24"/>
          </w:rPr>
          <w:t>36</w:t>
        </w:r>
        <w:r w:rsidR="009F4F80" w:rsidRPr="009F4F80">
          <w:rPr>
            <w:rFonts w:ascii="Times New Roman" w:hAnsi="Times New Roman"/>
            <w:webHidden/>
            <w:sz w:val="24"/>
            <w:szCs w:val="24"/>
          </w:rPr>
          <w:fldChar w:fldCharType="end"/>
        </w:r>
      </w:hyperlink>
    </w:p>
    <w:p w:rsidR="00771FFE" w:rsidRDefault="00A30422">
      <w:pPr>
        <w:spacing w:after="200" w:line="276" w:lineRule="auto"/>
        <w:rPr>
          <w:rFonts w:ascii="Times New Roman" w:hAnsi="Times New Roman"/>
          <w:sz w:val="28"/>
          <w:szCs w:val="28"/>
        </w:rPr>
      </w:pPr>
      <w:r>
        <w:rPr>
          <w:rFonts w:ascii="Times New Roman" w:hAnsi="Times New Roman"/>
          <w:sz w:val="28"/>
          <w:szCs w:val="28"/>
        </w:rPr>
        <w:fldChar w:fldCharType="end"/>
      </w:r>
    </w:p>
    <w:p w:rsidR="005414ED" w:rsidRDefault="005414ED" w:rsidP="00682A47">
      <w:pPr>
        <w:spacing w:after="200" w:line="276" w:lineRule="auto"/>
        <w:rPr>
          <w:rFonts w:ascii="Times New Roman" w:hAnsi="Times New Roman"/>
          <w:sz w:val="28"/>
          <w:szCs w:val="28"/>
        </w:rPr>
      </w:pPr>
    </w:p>
    <w:p w:rsidR="00682A47" w:rsidRDefault="00682A47" w:rsidP="00682A47">
      <w:pPr>
        <w:spacing w:after="200" w:line="276" w:lineRule="auto"/>
        <w:rPr>
          <w:rFonts w:ascii="Times New Roman" w:hAnsi="Times New Roman"/>
          <w:sz w:val="28"/>
          <w:szCs w:val="28"/>
        </w:rPr>
      </w:pPr>
    </w:p>
    <w:p w:rsidR="00682A47" w:rsidRDefault="00682A47" w:rsidP="00682A47">
      <w:pPr>
        <w:spacing w:after="200" w:line="276" w:lineRule="auto"/>
        <w:rPr>
          <w:rFonts w:ascii="Times New Roman" w:hAnsi="Times New Roman"/>
          <w:sz w:val="28"/>
          <w:szCs w:val="28"/>
        </w:rPr>
      </w:pPr>
    </w:p>
    <w:p w:rsidR="00682A47" w:rsidRDefault="00682A47" w:rsidP="00682A47">
      <w:pPr>
        <w:spacing w:after="200" w:line="276" w:lineRule="auto"/>
        <w:rPr>
          <w:rFonts w:ascii="Times New Roman" w:hAnsi="Times New Roman"/>
          <w:sz w:val="28"/>
          <w:szCs w:val="28"/>
        </w:rPr>
      </w:pPr>
    </w:p>
    <w:p w:rsidR="009F4F80" w:rsidRDefault="009F4F80" w:rsidP="009F4F80">
      <w:pPr>
        <w:pStyle w:val="Heading1"/>
      </w:pPr>
      <w:r>
        <w:t>CHƯƠNG 1</w:t>
      </w:r>
    </w:p>
    <w:p w:rsidR="009F4F80" w:rsidRDefault="009F4F80" w:rsidP="009F4F80">
      <w:pPr>
        <w:pStyle w:val="Heading1"/>
      </w:pPr>
      <w:r>
        <w:t xml:space="preserve">TÌM HIỂU VỀ CÁC THIẾT BỊ </w:t>
      </w:r>
    </w:p>
    <w:p w:rsidR="009F4F80" w:rsidRDefault="009F4F80" w:rsidP="009F4F80">
      <w:pPr>
        <w:pStyle w:val="Heading1"/>
      </w:pPr>
      <w:r>
        <w:t>TRÊN THỊ TRƯỜNG</w:t>
      </w:r>
    </w:p>
    <w:p w:rsidR="00F36FF4" w:rsidRPr="009F4F80" w:rsidRDefault="00F36FF4">
      <w:pPr>
        <w:spacing w:after="200" w:line="276" w:lineRule="auto"/>
        <w:rPr>
          <w:rFonts w:ascii="Times New Roman" w:eastAsia="Times New Roman" w:hAnsi="Times New Roman" w:cs="Mangal"/>
          <w:b/>
          <w:bCs/>
          <w:noProof w:val="0"/>
          <w:kern w:val="2"/>
          <w:sz w:val="52"/>
          <w:szCs w:val="28"/>
          <w:lang w:bidi="en-US"/>
        </w:rPr>
      </w:pPr>
      <w:r>
        <w:rPr>
          <w:rFonts w:ascii="Times New Roman" w:hAnsi="Times New Roman"/>
          <w:sz w:val="26"/>
          <w:szCs w:val="26"/>
        </w:rPr>
        <w:br w:type="page"/>
      </w:r>
    </w:p>
    <w:p w:rsidR="005414ED" w:rsidRPr="00682A47" w:rsidRDefault="00F36FF4" w:rsidP="00B62C22">
      <w:pPr>
        <w:pStyle w:val="Heading2"/>
      </w:pPr>
      <w:r w:rsidRPr="00682A47">
        <w:lastRenderedPageBreak/>
        <w:t>Đặt vấn đề</w:t>
      </w:r>
    </w:p>
    <w:p w:rsidR="00F36FF4" w:rsidRDefault="00C164D0" w:rsidP="0015347B">
      <w:pPr>
        <w:spacing w:after="200" w:line="276" w:lineRule="auto"/>
        <w:ind w:left="360"/>
        <w:jc w:val="both"/>
        <w:rPr>
          <w:rFonts w:ascii="Times New Roman" w:hAnsi="Times New Roman"/>
          <w:sz w:val="26"/>
          <w:szCs w:val="26"/>
        </w:rPr>
      </w:pPr>
      <w:r>
        <w:rPr>
          <w:rFonts w:ascii="Times New Roman" w:hAnsi="Times New Roman"/>
          <w:sz w:val="26"/>
          <w:szCs w:val="26"/>
        </w:rPr>
        <w:t>Thế giới càng phát triển, nhu cầu con người càng nâng cao, sự tiện lợi, thông minh cũng như tính tự động hóa đang tiệm cận với đời sống con người sâu hơn.</w:t>
      </w:r>
    </w:p>
    <w:p w:rsidR="00C164D0" w:rsidRDefault="00C164D0" w:rsidP="0015347B">
      <w:pPr>
        <w:spacing w:after="200" w:line="276" w:lineRule="auto"/>
        <w:ind w:left="360"/>
        <w:jc w:val="both"/>
        <w:rPr>
          <w:rFonts w:ascii="Times New Roman" w:hAnsi="Times New Roman"/>
          <w:sz w:val="26"/>
          <w:szCs w:val="26"/>
        </w:rPr>
      </w:pPr>
      <w:r>
        <w:rPr>
          <w:rFonts w:ascii="Times New Roman" w:hAnsi="Times New Roman"/>
          <w:sz w:val="26"/>
          <w:szCs w:val="26"/>
        </w:rPr>
        <w:t xml:space="preserve">Thế giới chứng kiến sự thay đổi chóng mặt của công nghệ và thiết bị điện tử. </w:t>
      </w:r>
      <w:r w:rsidR="006D0788">
        <w:rPr>
          <w:rFonts w:ascii="Times New Roman" w:hAnsi="Times New Roman"/>
          <w:sz w:val="26"/>
          <w:szCs w:val="26"/>
        </w:rPr>
        <w:t>Không xa xôi</w:t>
      </w:r>
      <w:r w:rsidR="00623B3E">
        <w:rPr>
          <w:rFonts w:ascii="Times New Roman" w:hAnsi="Times New Roman"/>
          <w:sz w:val="26"/>
          <w:szCs w:val="26"/>
        </w:rPr>
        <w:t>, ngay xung quanh chúng ta, trong</w:t>
      </w:r>
      <w:r w:rsidR="006D0788">
        <w:rPr>
          <w:rFonts w:ascii="Times New Roman" w:hAnsi="Times New Roman"/>
          <w:sz w:val="26"/>
          <w:szCs w:val="26"/>
        </w:rPr>
        <w:t xml:space="preserve"> cuộc sống đời thường, sự xuất hiện của công nghệ ngày càng gần</w:t>
      </w:r>
      <w:r w:rsidR="00623B3E">
        <w:rPr>
          <w:rFonts w:ascii="Times New Roman" w:hAnsi="Times New Roman"/>
          <w:sz w:val="26"/>
          <w:szCs w:val="26"/>
        </w:rPr>
        <w:t>.</w:t>
      </w:r>
    </w:p>
    <w:p w:rsidR="00623B3E" w:rsidRDefault="00623B3E" w:rsidP="0015347B">
      <w:pPr>
        <w:spacing w:after="200" w:line="276" w:lineRule="auto"/>
        <w:ind w:left="360"/>
        <w:jc w:val="both"/>
        <w:rPr>
          <w:rFonts w:ascii="Times New Roman" w:hAnsi="Times New Roman"/>
          <w:sz w:val="26"/>
          <w:szCs w:val="26"/>
        </w:rPr>
      </w:pPr>
      <w:r>
        <w:rPr>
          <w:rFonts w:ascii="Times New Roman" w:hAnsi="Times New Roman"/>
          <w:sz w:val="26"/>
          <w:szCs w:val="26"/>
        </w:rPr>
        <w:t>Đối tượng mà hôm nay chúng ta sẽ tìm hiểu và nghiên cứu đến là thiết bị đèn thông minh, tự động bật tắt đèn khi có ngườ</w:t>
      </w:r>
      <w:r w:rsidR="0015347B">
        <w:rPr>
          <w:rFonts w:ascii="Times New Roman" w:hAnsi="Times New Roman"/>
          <w:sz w:val="26"/>
          <w:szCs w:val="26"/>
        </w:rPr>
        <w:t xml:space="preserve">i vào trong </w:t>
      </w:r>
      <w:r>
        <w:rPr>
          <w:rFonts w:ascii="Times New Roman" w:hAnsi="Times New Roman"/>
          <w:sz w:val="26"/>
          <w:szCs w:val="26"/>
        </w:rPr>
        <w:t>phòng sử dụng cảm biến hồng ngoại.</w:t>
      </w:r>
    </w:p>
    <w:p w:rsidR="004F517C" w:rsidRDefault="00623B3E" w:rsidP="004F517C">
      <w:pPr>
        <w:keepNext/>
        <w:spacing w:after="200" w:line="276" w:lineRule="auto"/>
        <w:ind w:left="360"/>
        <w:jc w:val="center"/>
      </w:pPr>
      <w:r>
        <w:drawing>
          <wp:inline distT="0" distB="0" distL="0" distR="0" wp14:anchorId="3D83B624" wp14:editId="00EF60F8">
            <wp:extent cx="2857500" cy="2857500"/>
            <wp:effectExtent l="0" t="0" r="0" b="0"/>
            <wp:docPr id="4" name="Picture 4" descr="Bật tắt đèn cảm ứng Luxa 101-180 ( Theben Đ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ật tắt đèn cảm ứng Luxa 101-180 ( Theben Đứ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4F517C" w:rsidRDefault="004F517C" w:rsidP="00934EC3">
      <w:pPr>
        <w:pStyle w:val="Heading3"/>
      </w:pPr>
      <w:bookmarkStart w:id="1" w:name="_Toc454463924"/>
      <w:r>
        <w:t xml:space="preserve">Hình </w:t>
      </w:r>
      <w:r>
        <w:fldChar w:fldCharType="begin"/>
      </w:r>
      <w:r>
        <w:instrText xml:space="preserve"> SEQ Hình \* ARABIC </w:instrText>
      </w:r>
      <w:r>
        <w:fldChar w:fldCharType="separate"/>
      </w:r>
      <w:r w:rsidR="00F9746B">
        <w:t>1</w:t>
      </w:r>
      <w:r>
        <w:fldChar w:fldCharType="end"/>
      </w:r>
      <w:r w:rsidRPr="004F517C">
        <w:t xml:space="preserve"> </w:t>
      </w:r>
      <w:r>
        <w:t>Bóng đèn cảm ứng LUXA 101-108</w:t>
      </w:r>
      <w:bookmarkEnd w:id="1"/>
    </w:p>
    <w:p w:rsidR="00623B3E" w:rsidRDefault="00623B3E" w:rsidP="004F517C">
      <w:pPr>
        <w:pStyle w:val="Caption"/>
        <w:jc w:val="center"/>
        <w:rPr>
          <w:rFonts w:ascii="Times New Roman" w:hAnsi="Times New Roman"/>
          <w:sz w:val="26"/>
          <w:szCs w:val="26"/>
        </w:rPr>
      </w:pPr>
    </w:p>
    <w:p w:rsidR="004F517C" w:rsidRDefault="002E3463" w:rsidP="004F517C">
      <w:pPr>
        <w:keepNext/>
        <w:spacing w:after="200" w:line="276" w:lineRule="auto"/>
        <w:ind w:left="360"/>
        <w:jc w:val="center"/>
      </w:pPr>
      <w:r>
        <w:lastRenderedPageBreak/>
        <w:drawing>
          <wp:inline distT="0" distB="0" distL="0" distR="0" wp14:anchorId="7270C121" wp14:editId="6AADFD35">
            <wp:extent cx="3505200" cy="2801382"/>
            <wp:effectExtent l="0" t="0" r="0" b="0"/>
            <wp:docPr id="5" name="Picture 5" descr="http://thietbidienthongminhq.vn/media/product/1508_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ietbidienthongminhq.vn/media/product/1508_3.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5200" cy="2801382"/>
                    </a:xfrm>
                    <a:prstGeom prst="rect">
                      <a:avLst/>
                    </a:prstGeom>
                    <a:noFill/>
                    <a:ln>
                      <a:noFill/>
                    </a:ln>
                  </pic:spPr>
                </pic:pic>
              </a:graphicData>
            </a:graphic>
          </wp:inline>
        </w:drawing>
      </w:r>
    </w:p>
    <w:p w:rsidR="002E3463" w:rsidRPr="00B4219D" w:rsidRDefault="004F517C" w:rsidP="00934EC3">
      <w:pPr>
        <w:pStyle w:val="Heading3"/>
        <w:rPr>
          <w:sz w:val="26"/>
          <w:szCs w:val="26"/>
        </w:rPr>
      </w:pPr>
      <w:bookmarkStart w:id="2" w:name="_Toc454463925"/>
      <w:r>
        <w:t xml:space="preserve">Hình </w:t>
      </w:r>
      <w:r>
        <w:fldChar w:fldCharType="begin"/>
      </w:r>
      <w:r>
        <w:instrText xml:space="preserve"> SEQ Hình \* ARABIC </w:instrText>
      </w:r>
      <w:r>
        <w:fldChar w:fldCharType="separate"/>
      </w:r>
      <w:r w:rsidR="00F9746B">
        <w:t>2</w:t>
      </w:r>
      <w:r>
        <w:fldChar w:fldCharType="end"/>
      </w:r>
      <w:r w:rsidRPr="004F517C">
        <w:t xml:space="preserve"> </w:t>
      </w:r>
      <w:r>
        <w:t>Cảm biến bật tắt đèn tự động gắn trần Kawa SS70</w:t>
      </w:r>
      <w:bookmarkEnd w:id="2"/>
      <w:r w:rsidR="00B4219D">
        <w:t xml:space="preserve"> </w:t>
      </w:r>
      <w:r w:rsidR="00B4219D" w:rsidRPr="00B4219D">
        <w:rPr>
          <w:sz w:val="26"/>
          <w:szCs w:val="26"/>
        </w:rPr>
        <w:t>[8]</w:t>
      </w:r>
    </w:p>
    <w:p w:rsidR="004F517C" w:rsidRDefault="002E3463" w:rsidP="004F517C">
      <w:pPr>
        <w:keepNext/>
        <w:spacing w:after="200" w:line="276" w:lineRule="auto"/>
        <w:ind w:left="360"/>
        <w:jc w:val="center"/>
      </w:pPr>
      <w:r>
        <w:drawing>
          <wp:inline distT="0" distB="0" distL="0" distR="0" wp14:anchorId="2FD7BB96" wp14:editId="02444176">
            <wp:extent cx="3238500" cy="3238500"/>
            <wp:effectExtent l="0" t="0" r="0" b="0"/>
            <wp:docPr id="6" name="Picture 6" descr="http://vn-live-01.slatic.net/p/cam-bien-hong-ngoai-bat-den-tu-dong-kn-ls9a-trang-4611-6516811-1-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n-live-01.slatic.net/p/cam-bien-hong-ngoai-bat-den-tu-dong-kn-ls9a-trang-4611-6516811-1-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rsidR="002E3463" w:rsidRDefault="004F517C" w:rsidP="00934EC3">
      <w:pPr>
        <w:pStyle w:val="Heading3"/>
        <w:rPr>
          <w:sz w:val="26"/>
          <w:szCs w:val="26"/>
        </w:rPr>
      </w:pPr>
      <w:bookmarkStart w:id="3" w:name="_Toc454463926"/>
      <w:r>
        <w:t xml:space="preserve">Hình </w:t>
      </w:r>
      <w:r>
        <w:fldChar w:fldCharType="begin"/>
      </w:r>
      <w:r>
        <w:instrText xml:space="preserve"> SEQ Hình \* ARABIC </w:instrText>
      </w:r>
      <w:r>
        <w:fldChar w:fldCharType="separate"/>
      </w:r>
      <w:r w:rsidR="00F9746B">
        <w:t>3</w:t>
      </w:r>
      <w:r>
        <w:fldChar w:fldCharType="end"/>
      </w:r>
      <w:r w:rsidRPr="004F517C">
        <w:t xml:space="preserve"> </w:t>
      </w:r>
      <w:r>
        <w:t>Đui đèn của thiết bị KN-LS9A</w:t>
      </w:r>
      <w:bookmarkEnd w:id="3"/>
      <w:r w:rsidR="00B4219D">
        <w:t xml:space="preserve"> [10]</w:t>
      </w:r>
    </w:p>
    <w:p w:rsidR="002E3463" w:rsidRDefault="002E3463" w:rsidP="002E3463">
      <w:pPr>
        <w:spacing w:after="200" w:line="276" w:lineRule="auto"/>
        <w:ind w:left="360"/>
        <w:rPr>
          <w:rFonts w:ascii="Times New Roman" w:hAnsi="Times New Roman"/>
          <w:sz w:val="26"/>
          <w:szCs w:val="26"/>
        </w:rPr>
      </w:pPr>
      <w:r>
        <w:rPr>
          <w:rFonts w:ascii="Times New Roman" w:hAnsi="Times New Roman"/>
          <w:sz w:val="26"/>
          <w:szCs w:val="26"/>
        </w:rPr>
        <w:t>Ngoài ra, trên thị trường còn rất nhiều các thiết bị đèn điện khác sử dụng công nghệ cảm biến hồng ngoại này, giá cả cho mỗi thiết bị trên dao động trong khoảng từ 200.000 đồng đến 500.000 đồng</w:t>
      </w:r>
      <w:r w:rsidR="00C62F6A">
        <w:rPr>
          <w:rFonts w:ascii="Times New Roman" w:hAnsi="Times New Roman"/>
          <w:sz w:val="26"/>
          <w:szCs w:val="26"/>
        </w:rPr>
        <w:t xml:space="preserve">. Với cách sử dụng là gắn thiết bị ở trên cao, trên trần </w:t>
      </w:r>
      <w:r w:rsidR="00C62F6A">
        <w:rPr>
          <w:rFonts w:ascii="Times New Roman" w:hAnsi="Times New Roman"/>
          <w:sz w:val="26"/>
          <w:szCs w:val="26"/>
        </w:rPr>
        <w:lastRenderedPageBreak/>
        <w:t>nhà, khi có người trong vùng hoạt động thì đèn sẽ sáng</w:t>
      </w:r>
    </w:p>
    <w:p w:rsidR="00C62F6A" w:rsidRPr="00B62C22" w:rsidRDefault="00AE68AD" w:rsidP="00B62C22">
      <w:pPr>
        <w:pStyle w:val="Heading2"/>
      </w:pPr>
      <w:r w:rsidRPr="00B62C22">
        <w:t>N</w:t>
      </w:r>
      <w:r w:rsidR="00C62F6A" w:rsidRPr="00B62C22">
        <w:t>hược điểm của các đèn cảm biến hồng ngoại trên thị trường</w:t>
      </w:r>
    </w:p>
    <w:p w:rsidR="00C62F6A" w:rsidRDefault="00C62F6A" w:rsidP="00C62F6A">
      <w:pPr>
        <w:spacing w:after="200" w:line="276" w:lineRule="auto"/>
        <w:ind w:left="360"/>
        <w:rPr>
          <w:rFonts w:ascii="Times New Roman" w:hAnsi="Times New Roman"/>
          <w:sz w:val="26"/>
          <w:szCs w:val="26"/>
        </w:rPr>
      </w:pPr>
      <w:r>
        <w:rPr>
          <w:rFonts w:ascii="Times New Roman" w:hAnsi="Times New Roman"/>
          <w:sz w:val="26"/>
          <w:szCs w:val="26"/>
        </w:rPr>
        <w:t>Trước khi tìm hiểu về ưu điểm và nhược điểm của thiết bị, chúng ta cùng tìm hiểu về cấu tạo của chúng.</w:t>
      </w:r>
    </w:p>
    <w:p w:rsidR="00C62F6A" w:rsidRDefault="00C62F6A" w:rsidP="00C62F6A">
      <w:pPr>
        <w:spacing w:after="200" w:line="276" w:lineRule="auto"/>
        <w:ind w:left="360"/>
        <w:rPr>
          <w:rFonts w:ascii="Times New Roman" w:hAnsi="Times New Roman"/>
          <w:sz w:val="26"/>
          <w:szCs w:val="26"/>
        </w:rPr>
      </w:pPr>
      <w:r>
        <w:rPr>
          <w:rFonts w:ascii="Times New Roman" w:hAnsi="Times New Roman"/>
          <w:sz w:val="26"/>
          <w:szCs w:val="26"/>
        </w:rPr>
        <w:t xml:space="preserve">Hầu hết các </w:t>
      </w:r>
      <w:r w:rsidR="000871DF">
        <w:rPr>
          <w:rFonts w:ascii="Times New Roman" w:hAnsi="Times New Roman"/>
          <w:sz w:val="26"/>
          <w:szCs w:val="26"/>
        </w:rPr>
        <w:t>thiết bị đèn trên đều sử dụng cảm biến hồng ngoại PIR. Vậy, cảm biến PIR là gì?</w:t>
      </w:r>
    </w:p>
    <w:p w:rsidR="00FC7ED4" w:rsidRPr="00FC7ED4" w:rsidRDefault="00FC7ED4" w:rsidP="00FC7ED4">
      <w:pPr>
        <w:pStyle w:val="ListParagraph"/>
        <w:numPr>
          <w:ilvl w:val="0"/>
          <w:numId w:val="4"/>
        </w:numPr>
        <w:spacing w:after="200" w:line="276" w:lineRule="auto"/>
        <w:rPr>
          <w:rFonts w:ascii="Times New Roman" w:hAnsi="Times New Roman"/>
          <w:b/>
          <w:sz w:val="26"/>
          <w:szCs w:val="26"/>
        </w:rPr>
      </w:pPr>
      <w:r>
        <w:rPr>
          <w:rFonts w:ascii="Times New Roman" w:hAnsi="Times New Roman"/>
          <w:b/>
          <w:sz w:val="26"/>
          <w:szCs w:val="26"/>
        </w:rPr>
        <w:t>PIR là gì?</w:t>
      </w:r>
    </w:p>
    <w:p w:rsidR="004F517C" w:rsidRDefault="000871DF" w:rsidP="004F517C">
      <w:pPr>
        <w:keepNext/>
        <w:spacing w:after="200" w:line="276" w:lineRule="auto"/>
        <w:ind w:left="360"/>
        <w:jc w:val="center"/>
      </w:pPr>
      <w:r>
        <w:drawing>
          <wp:inline distT="0" distB="0" distL="0" distR="0" wp14:anchorId="0F9008CA" wp14:editId="23ADD45A">
            <wp:extent cx="3429000" cy="3429000"/>
            <wp:effectExtent l="0" t="0" r="0" b="0"/>
            <wp:docPr id="8" name="Picture 8" descr="http://i01.i.aliimg.com/wsphoto/v0/674527341_1/Latest-Smart-Digital-Mini-PIR-Sensor-replacement-of-analog-PIR-sensor-font-b-AM422-b-f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01.i.aliimg.com/wsphoto/v0/674527341_1/Latest-Smart-Digital-Mini-PIR-Sensor-replacement-of-analog-PIR-sensor-font-b-AM422-b-fo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rsidR="000871DF" w:rsidRDefault="004F517C" w:rsidP="00934EC3">
      <w:pPr>
        <w:pStyle w:val="Heading3"/>
        <w:rPr>
          <w:sz w:val="26"/>
          <w:szCs w:val="26"/>
        </w:rPr>
      </w:pPr>
      <w:bookmarkStart w:id="4" w:name="_Toc454463927"/>
      <w:r>
        <w:t xml:space="preserve">Hình </w:t>
      </w:r>
      <w:r>
        <w:fldChar w:fldCharType="begin"/>
      </w:r>
      <w:r>
        <w:instrText xml:space="preserve"> SEQ Hình \* ARABIC </w:instrText>
      </w:r>
      <w:r>
        <w:fldChar w:fldCharType="separate"/>
      </w:r>
      <w:r w:rsidR="00F9746B">
        <w:t>4</w:t>
      </w:r>
      <w:r>
        <w:fldChar w:fldCharType="end"/>
      </w:r>
      <w:r w:rsidRPr="004F517C">
        <w:t xml:space="preserve"> </w:t>
      </w:r>
      <w:r>
        <w:t>Cảm biến PIR</w:t>
      </w:r>
      <w:bookmarkEnd w:id="4"/>
    </w:p>
    <w:p w:rsidR="000871DF" w:rsidRDefault="000871DF" w:rsidP="000871DF">
      <w:pPr>
        <w:spacing w:after="200" w:line="276" w:lineRule="auto"/>
        <w:ind w:left="360"/>
        <w:rPr>
          <w:rFonts w:ascii="Times New Roman" w:hAnsi="Times New Roman"/>
          <w:color w:val="333333"/>
          <w:sz w:val="26"/>
          <w:szCs w:val="26"/>
          <w:shd w:val="clear" w:color="auto" w:fill="FFFFFF"/>
        </w:rPr>
      </w:pPr>
      <w:r w:rsidRPr="000871DF">
        <w:rPr>
          <w:rFonts w:ascii="Times New Roman" w:hAnsi="Times New Roman"/>
          <w:color w:val="333333"/>
          <w:sz w:val="26"/>
          <w:szCs w:val="26"/>
          <w:shd w:val="clear" w:color="auto" w:fill="FFFFFF"/>
        </w:rPr>
        <w:t>Nó là chữ viết tắt của </w:t>
      </w:r>
      <w:r w:rsidRPr="000871DF">
        <w:rPr>
          <w:rStyle w:val="Strong"/>
          <w:rFonts w:ascii="Times New Roman" w:hAnsi="Times New Roman"/>
          <w:i/>
          <w:iCs/>
          <w:color w:val="333333"/>
          <w:sz w:val="26"/>
          <w:szCs w:val="26"/>
          <w:shd w:val="clear" w:color="auto" w:fill="FFFFFF"/>
        </w:rPr>
        <w:t>P</w:t>
      </w:r>
      <w:r w:rsidRPr="000871DF">
        <w:rPr>
          <w:rStyle w:val="Emphasis"/>
          <w:rFonts w:ascii="Times New Roman" w:hAnsi="Times New Roman"/>
          <w:color w:val="333333"/>
          <w:sz w:val="26"/>
          <w:szCs w:val="26"/>
          <w:shd w:val="clear" w:color="auto" w:fill="FFFFFF"/>
        </w:rPr>
        <w:t>assive</w:t>
      </w:r>
      <w:r w:rsidRPr="000871DF">
        <w:rPr>
          <w:rStyle w:val="Strong"/>
          <w:rFonts w:ascii="Times New Roman" w:hAnsi="Times New Roman"/>
          <w:i/>
          <w:iCs/>
          <w:color w:val="333333"/>
          <w:sz w:val="26"/>
          <w:szCs w:val="26"/>
          <w:shd w:val="clear" w:color="auto" w:fill="FFFFFF"/>
        </w:rPr>
        <w:t> I</w:t>
      </w:r>
      <w:r w:rsidRPr="000871DF">
        <w:rPr>
          <w:rStyle w:val="Emphasis"/>
          <w:rFonts w:ascii="Times New Roman" w:hAnsi="Times New Roman"/>
          <w:color w:val="333333"/>
          <w:sz w:val="26"/>
          <w:szCs w:val="26"/>
          <w:shd w:val="clear" w:color="auto" w:fill="FFFFFF"/>
        </w:rPr>
        <w:t>nfra</w:t>
      </w:r>
      <w:r w:rsidRPr="000871DF">
        <w:rPr>
          <w:rStyle w:val="Strong"/>
          <w:rFonts w:ascii="Times New Roman" w:hAnsi="Times New Roman"/>
          <w:i/>
          <w:iCs/>
          <w:color w:val="333333"/>
          <w:sz w:val="26"/>
          <w:szCs w:val="26"/>
          <w:shd w:val="clear" w:color="auto" w:fill="FFFFFF"/>
        </w:rPr>
        <w:t>R</w:t>
      </w:r>
      <w:r w:rsidRPr="000871DF">
        <w:rPr>
          <w:rStyle w:val="Emphasis"/>
          <w:rFonts w:ascii="Times New Roman" w:hAnsi="Times New Roman"/>
          <w:color w:val="333333"/>
          <w:sz w:val="26"/>
          <w:szCs w:val="26"/>
          <w:shd w:val="clear" w:color="auto" w:fill="FFFFFF"/>
        </w:rPr>
        <w:t>ed sensor</w:t>
      </w:r>
      <w:r w:rsidRPr="000871DF">
        <w:rPr>
          <w:rStyle w:val="apple-converted-space"/>
          <w:rFonts w:ascii="Times New Roman" w:hAnsi="Times New Roman"/>
          <w:color w:val="333333"/>
          <w:sz w:val="26"/>
          <w:szCs w:val="26"/>
          <w:shd w:val="clear" w:color="auto" w:fill="FFFFFF"/>
        </w:rPr>
        <w:t> </w:t>
      </w:r>
      <w:r w:rsidRPr="000871DF">
        <w:rPr>
          <w:rFonts w:ascii="Times New Roman" w:hAnsi="Times New Roman"/>
          <w:color w:val="333333"/>
          <w:sz w:val="26"/>
          <w:szCs w:val="26"/>
          <w:shd w:val="clear" w:color="auto" w:fill="FFFFFF"/>
        </w:rPr>
        <w:t xml:space="preserve">(PIR sensor), tức là bộ cảm biến thụ động dùng nguồn kích thích là tia hồng ngoại. Tia hồng ngoại (IR) chính là các tia nhiệt phát ra từ các vật thể nóng. Trong các cơ thể sống, trong chúng ta luôn có thân nhiệt (thông thường là ở 37 độ C), và từ cơ thể chúng ta sẽ luôn phát ra các tia nhiệt, hay  còn gọi là các tia hồng ngoại, người ta sẽ dùng một tế bào điện để chuyển đổi tia nhiệt ra dạng tín hiệu điện và nhờ đó mà có thể làm ra cảm biến phát hiện các vật thể nóng đang chuyển động. Cảm biến này gọi là thụ động vì nó không dùng nguồn nhiệt tự phát (làm nguồn tích cực, hay chủ động) mà chỉ phụ thuộc vào các nguồn tha nhiệt, </w:t>
      </w:r>
      <w:r w:rsidRPr="000871DF">
        <w:rPr>
          <w:rFonts w:ascii="Times New Roman" w:hAnsi="Times New Roman"/>
          <w:color w:val="333333"/>
          <w:sz w:val="26"/>
          <w:szCs w:val="26"/>
          <w:shd w:val="clear" w:color="auto" w:fill="FFFFFF"/>
        </w:rPr>
        <w:lastRenderedPageBreak/>
        <w:t>đó là thân nhiệt của các thực thể khác, như con người con vật…</w:t>
      </w:r>
    </w:p>
    <w:p w:rsidR="000871DF" w:rsidRDefault="000871DF" w:rsidP="000871DF">
      <w:pPr>
        <w:spacing w:after="200" w:line="276" w:lineRule="auto"/>
        <w:ind w:left="360"/>
        <w:rPr>
          <w:rStyle w:val="apple-converted-space"/>
          <w:rFonts w:ascii="Times New Roman" w:hAnsi="Times New Roman"/>
          <w:color w:val="333333"/>
          <w:sz w:val="26"/>
          <w:szCs w:val="26"/>
          <w:shd w:val="clear" w:color="auto" w:fill="FFFFFF"/>
        </w:rPr>
      </w:pPr>
      <w:r>
        <w:rPr>
          <w:rFonts w:ascii="Times New Roman" w:hAnsi="Times New Roman"/>
          <w:color w:val="333333"/>
          <w:sz w:val="26"/>
          <w:szCs w:val="26"/>
          <w:shd w:val="clear" w:color="auto" w:fill="FFFFFF"/>
        </w:rPr>
        <w:t>Như vậy, chúng ta cần phải phân biệt cảm biến PIR và cảm biến AIR (</w:t>
      </w:r>
      <w:r w:rsidRPr="000871DF">
        <w:rPr>
          <w:rFonts w:ascii="Times New Roman" w:hAnsi="Times New Roman"/>
          <w:b/>
          <w:i/>
          <w:color w:val="333333"/>
          <w:sz w:val="26"/>
          <w:szCs w:val="26"/>
          <w:shd w:val="clear" w:color="auto" w:fill="FFFFFF"/>
        </w:rPr>
        <w:t>A</w:t>
      </w:r>
      <w:r>
        <w:rPr>
          <w:rFonts w:ascii="Times New Roman" w:hAnsi="Times New Roman"/>
          <w:i/>
          <w:color w:val="333333"/>
          <w:sz w:val="26"/>
          <w:szCs w:val="26"/>
          <w:shd w:val="clear" w:color="auto" w:fill="FFFFFF"/>
        </w:rPr>
        <w:t>ctive</w:t>
      </w:r>
      <w:r>
        <w:rPr>
          <w:rFonts w:ascii="Times New Roman" w:hAnsi="Times New Roman"/>
          <w:b/>
          <w:i/>
          <w:color w:val="333333"/>
          <w:sz w:val="26"/>
          <w:szCs w:val="26"/>
          <w:shd w:val="clear" w:color="auto" w:fill="FFFFFF"/>
        </w:rPr>
        <w:t xml:space="preserve"> </w:t>
      </w:r>
      <w:r w:rsidRPr="000871DF">
        <w:rPr>
          <w:rStyle w:val="Strong"/>
          <w:rFonts w:ascii="Times New Roman" w:hAnsi="Times New Roman"/>
          <w:i/>
          <w:iCs/>
          <w:color w:val="333333"/>
          <w:sz w:val="26"/>
          <w:szCs w:val="26"/>
          <w:shd w:val="clear" w:color="auto" w:fill="FFFFFF"/>
        </w:rPr>
        <w:t>I</w:t>
      </w:r>
      <w:r w:rsidRPr="000871DF">
        <w:rPr>
          <w:rStyle w:val="Emphasis"/>
          <w:rFonts w:ascii="Times New Roman" w:hAnsi="Times New Roman"/>
          <w:color w:val="333333"/>
          <w:sz w:val="26"/>
          <w:szCs w:val="26"/>
          <w:shd w:val="clear" w:color="auto" w:fill="FFFFFF"/>
        </w:rPr>
        <w:t>nfra</w:t>
      </w:r>
      <w:r w:rsidRPr="000871DF">
        <w:rPr>
          <w:rStyle w:val="Strong"/>
          <w:rFonts w:ascii="Times New Roman" w:hAnsi="Times New Roman"/>
          <w:i/>
          <w:iCs/>
          <w:color w:val="333333"/>
          <w:sz w:val="26"/>
          <w:szCs w:val="26"/>
          <w:shd w:val="clear" w:color="auto" w:fill="FFFFFF"/>
        </w:rPr>
        <w:t>R</w:t>
      </w:r>
      <w:r w:rsidRPr="000871DF">
        <w:rPr>
          <w:rStyle w:val="Emphasis"/>
          <w:rFonts w:ascii="Times New Roman" w:hAnsi="Times New Roman"/>
          <w:color w:val="333333"/>
          <w:sz w:val="26"/>
          <w:szCs w:val="26"/>
          <w:shd w:val="clear" w:color="auto" w:fill="FFFFFF"/>
        </w:rPr>
        <w:t>ed sensor</w:t>
      </w:r>
      <w:r w:rsidRPr="000871DF">
        <w:rPr>
          <w:rStyle w:val="apple-converted-space"/>
          <w:rFonts w:ascii="Times New Roman" w:hAnsi="Times New Roman"/>
          <w:color w:val="333333"/>
          <w:sz w:val="26"/>
          <w:szCs w:val="26"/>
          <w:shd w:val="clear" w:color="auto" w:fill="FFFFFF"/>
        </w:rPr>
        <w:t> </w:t>
      </w:r>
      <w:r>
        <w:rPr>
          <w:rStyle w:val="apple-converted-space"/>
          <w:rFonts w:ascii="Times New Roman" w:hAnsi="Times New Roman"/>
          <w:color w:val="333333"/>
          <w:sz w:val="26"/>
          <w:szCs w:val="26"/>
          <w:shd w:val="clear" w:color="auto" w:fill="FFFFFF"/>
        </w:rPr>
        <w:t>)</w:t>
      </w:r>
      <w:r w:rsidR="00FC7ED4">
        <w:rPr>
          <w:rStyle w:val="apple-converted-space"/>
          <w:rFonts w:ascii="Times New Roman" w:hAnsi="Times New Roman"/>
          <w:color w:val="333333"/>
          <w:sz w:val="26"/>
          <w:szCs w:val="26"/>
          <w:shd w:val="clear" w:color="auto" w:fill="FFFFFF"/>
        </w:rPr>
        <w:t xml:space="preserve"> ở điểm và ở cảm biến PIR không dùng nguồn nhiệt tự phát riêng như ở AIR, như vậy, nhược điểm của thiết bị này là dễ bị nhiễu khi gặp các nguồn nhiệt khác nhau, đặc biệt là khi đặt ở phần những vật có nguồn phát hồng ngoại mạnh như lò sưởi, bếp, nồi cơm điện, ấm nước đun sôi</w:t>
      </w:r>
    </w:p>
    <w:p w:rsidR="00FC7ED4" w:rsidRDefault="00FC7ED4" w:rsidP="00FC7ED4">
      <w:pPr>
        <w:pStyle w:val="ListParagraph"/>
        <w:numPr>
          <w:ilvl w:val="0"/>
          <w:numId w:val="4"/>
        </w:numPr>
        <w:spacing w:after="200" w:line="276" w:lineRule="auto"/>
        <w:rPr>
          <w:rFonts w:ascii="Times New Roman" w:hAnsi="Times New Roman"/>
          <w:b/>
          <w:sz w:val="26"/>
          <w:szCs w:val="26"/>
        </w:rPr>
      </w:pPr>
      <w:r>
        <w:rPr>
          <w:rFonts w:ascii="Times New Roman" w:hAnsi="Times New Roman"/>
          <w:b/>
          <w:sz w:val="26"/>
          <w:szCs w:val="26"/>
        </w:rPr>
        <w:t>Nguyên tắc hoạt động</w:t>
      </w:r>
    </w:p>
    <w:p w:rsidR="00A30422" w:rsidRDefault="00FC7ED4" w:rsidP="00A30422">
      <w:pPr>
        <w:keepNext/>
        <w:spacing w:after="200" w:line="276" w:lineRule="auto"/>
        <w:ind w:left="360"/>
        <w:jc w:val="center"/>
      </w:pPr>
      <w:r>
        <w:drawing>
          <wp:inline distT="0" distB="0" distL="0" distR="0" wp14:anchorId="5EB83631" wp14:editId="5C03EA2A">
            <wp:extent cx="5943600" cy="4245429"/>
            <wp:effectExtent l="0" t="0" r="0" b="3175"/>
            <wp:docPr id="9" name="Picture 9" descr="http://thegioidienthongminh.vn/wp-content/uploads/2015/08/nguyen-ly-hoat-dong-cam-bien-hong-ngoai-bat-tat-den-khi-co-nguoi-kawa-kw-ss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egioidienthongminh.vn/wp-content/uploads/2015/08/nguyen-ly-hoat-dong-cam-bien-hong-ngoai-bat-tat-den-khi-co-nguoi-kawa-kw-ss3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45429"/>
                    </a:xfrm>
                    <a:prstGeom prst="rect">
                      <a:avLst/>
                    </a:prstGeom>
                    <a:noFill/>
                    <a:ln>
                      <a:noFill/>
                    </a:ln>
                  </pic:spPr>
                </pic:pic>
              </a:graphicData>
            </a:graphic>
          </wp:inline>
        </w:drawing>
      </w:r>
    </w:p>
    <w:p w:rsidR="004F517C" w:rsidRDefault="00A30422" w:rsidP="00934EC3">
      <w:pPr>
        <w:pStyle w:val="Heading3"/>
      </w:pPr>
      <w:bookmarkStart w:id="5" w:name="_Toc454463928"/>
      <w:r>
        <w:t xml:space="preserve">Hình </w:t>
      </w:r>
      <w:r>
        <w:fldChar w:fldCharType="begin"/>
      </w:r>
      <w:r>
        <w:instrText xml:space="preserve"> SEQ Hình \* ARABIC </w:instrText>
      </w:r>
      <w:r>
        <w:fldChar w:fldCharType="separate"/>
      </w:r>
      <w:r w:rsidR="00F9746B">
        <w:t>5</w:t>
      </w:r>
      <w:r>
        <w:fldChar w:fldCharType="end"/>
      </w:r>
      <w:r w:rsidRPr="00A30422">
        <w:t xml:space="preserve"> </w:t>
      </w:r>
      <w:r>
        <w:t>Nguyên lý lắp đặt và sự hoạt động của thiết bị</w:t>
      </w:r>
      <w:bookmarkEnd w:id="5"/>
      <w:r w:rsidR="00B4219D">
        <w:t xml:space="preserve"> </w:t>
      </w:r>
      <w:r w:rsidR="00B4219D" w:rsidRPr="00B4219D">
        <w:rPr>
          <w:sz w:val="26"/>
          <w:szCs w:val="26"/>
        </w:rPr>
        <w:t>[10]</w:t>
      </w:r>
    </w:p>
    <w:p w:rsidR="00010744" w:rsidRDefault="00FC7ED4" w:rsidP="00010744">
      <w:pPr>
        <w:spacing w:after="200" w:line="276" w:lineRule="auto"/>
        <w:ind w:left="360"/>
        <w:rPr>
          <w:rFonts w:ascii="Times New Roman" w:hAnsi="Times New Roman"/>
          <w:sz w:val="26"/>
          <w:szCs w:val="26"/>
        </w:rPr>
      </w:pPr>
      <w:r>
        <w:rPr>
          <w:rFonts w:ascii="Times New Roman" w:hAnsi="Times New Roman"/>
          <w:sz w:val="26"/>
          <w:szCs w:val="26"/>
        </w:rPr>
        <w:t>Thiết bị thường lắp trên trần nhà hoặc gắn trên tường cách mặt đất từ 1.8m đến 4m</w:t>
      </w:r>
      <w:r w:rsidR="00010744">
        <w:rPr>
          <w:rFonts w:ascii="Times New Roman" w:hAnsi="Times New Roman"/>
          <w:sz w:val="26"/>
          <w:szCs w:val="26"/>
        </w:rPr>
        <w:t>. Với điều kiện như vậy thì đèn sẽ hoạt động trong vùng có bán kính tối đa là 5m.</w:t>
      </w:r>
    </w:p>
    <w:p w:rsidR="009F4F80" w:rsidRDefault="009F4F80">
      <w:pPr>
        <w:spacing w:after="200" w:line="276" w:lineRule="auto"/>
        <w:rPr>
          <w:rFonts w:ascii="Times New Roman" w:hAnsi="Times New Roman"/>
          <w:sz w:val="26"/>
          <w:szCs w:val="26"/>
        </w:rPr>
      </w:pPr>
      <w:r>
        <w:rPr>
          <w:rFonts w:ascii="Times New Roman" w:hAnsi="Times New Roman"/>
          <w:sz w:val="26"/>
          <w:szCs w:val="26"/>
        </w:rPr>
        <w:br w:type="page"/>
      </w:r>
    </w:p>
    <w:p w:rsidR="00010744" w:rsidRDefault="00010744" w:rsidP="00010744">
      <w:pPr>
        <w:spacing w:after="200" w:line="276" w:lineRule="auto"/>
        <w:ind w:left="360"/>
        <w:rPr>
          <w:rFonts w:ascii="Times New Roman" w:hAnsi="Times New Roman"/>
          <w:sz w:val="26"/>
          <w:szCs w:val="26"/>
        </w:rPr>
      </w:pPr>
      <w:r>
        <w:rPr>
          <w:rFonts w:ascii="Times New Roman" w:hAnsi="Times New Roman"/>
          <w:sz w:val="26"/>
          <w:szCs w:val="26"/>
        </w:rPr>
        <w:lastRenderedPageBreak/>
        <w:t>Vậy, nguyên tắc hoạt động của PIR là gì?</w:t>
      </w:r>
    </w:p>
    <w:p w:rsidR="009F4F80" w:rsidRDefault="009F4F80" w:rsidP="00010744">
      <w:pPr>
        <w:spacing w:after="200" w:line="276" w:lineRule="auto"/>
        <w:ind w:left="360"/>
        <w:rPr>
          <w:rFonts w:ascii="Times New Roman" w:hAnsi="Times New Roman"/>
          <w:sz w:val="26"/>
          <w:szCs w:val="26"/>
        </w:rPr>
      </w:pPr>
    </w:p>
    <w:p w:rsidR="00A30422" w:rsidRDefault="00010744" w:rsidP="00A30422">
      <w:pPr>
        <w:keepNext/>
        <w:spacing w:after="200" w:line="276" w:lineRule="auto"/>
        <w:ind w:left="360"/>
        <w:jc w:val="center"/>
      </w:pPr>
      <w:r>
        <w:drawing>
          <wp:inline distT="0" distB="0" distL="0" distR="0" wp14:anchorId="1D3B2A79" wp14:editId="01D915F0">
            <wp:extent cx="5426310" cy="4399472"/>
            <wp:effectExtent l="0" t="0" r="3175" b="1270"/>
            <wp:docPr id="7" name="Picture 7" descr="http://k2.arduino.vn/img/2015/11/19/0/1756_882450-1447927910-0-origi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2.arduino.vn/img/2015/11/19/0/1756_882450-1447927910-0-original.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8137" cy="4400953"/>
                    </a:xfrm>
                    <a:prstGeom prst="rect">
                      <a:avLst/>
                    </a:prstGeom>
                    <a:noFill/>
                    <a:ln>
                      <a:noFill/>
                    </a:ln>
                  </pic:spPr>
                </pic:pic>
              </a:graphicData>
            </a:graphic>
          </wp:inline>
        </w:drawing>
      </w:r>
    </w:p>
    <w:p w:rsidR="00A30422" w:rsidRDefault="00A30422" w:rsidP="00934EC3">
      <w:pPr>
        <w:pStyle w:val="Heading3"/>
      </w:pPr>
      <w:bookmarkStart w:id="6" w:name="_Toc454463929"/>
      <w:r>
        <w:t xml:space="preserve">Hình </w:t>
      </w:r>
      <w:r>
        <w:fldChar w:fldCharType="begin"/>
      </w:r>
      <w:r>
        <w:instrText xml:space="preserve"> SEQ Hình \* ARABIC </w:instrText>
      </w:r>
      <w:r>
        <w:fldChar w:fldCharType="separate"/>
      </w:r>
      <w:r w:rsidR="00F9746B">
        <w:t>6</w:t>
      </w:r>
      <w:r>
        <w:fldChar w:fldCharType="end"/>
      </w:r>
      <w:r>
        <w:t xml:space="preserve"> Nguyên lý hoạt động của cảm biến PIR</w:t>
      </w:r>
      <w:bookmarkEnd w:id="6"/>
      <w:r w:rsidR="00B4219D">
        <w:t xml:space="preserve"> </w:t>
      </w:r>
      <w:r w:rsidR="00B4219D" w:rsidRPr="00B4219D">
        <w:rPr>
          <w:sz w:val="26"/>
          <w:szCs w:val="26"/>
        </w:rPr>
        <w:t>[7]</w:t>
      </w:r>
    </w:p>
    <w:p w:rsidR="00010744" w:rsidRDefault="00010744" w:rsidP="00A30422">
      <w:pPr>
        <w:pStyle w:val="Caption"/>
        <w:jc w:val="center"/>
        <w:rPr>
          <w:rFonts w:ascii="Times New Roman" w:hAnsi="Times New Roman"/>
          <w:sz w:val="26"/>
          <w:szCs w:val="26"/>
        </w:rPr>
      </w:pPr>
    </w:p>
    <w:p w:rsidR="00010744" w:rsidRDefault="00010744" w:rsidP="00010744">
      <w:pPr>
        <w:spacing w:after="200" w:line="276" w:lineRule="auto"/>
        <w:ind w:left="360"/>
        <w:rPr>
          <w:rFonts w:ascii="Times New Roman" w:hAnsi="Times New Roman"/>
          <w:sz w:val="26"/>
          <w:szCs w:val="26"/>
        </w:rPr>
      </w:pPr>
      <w:r>
        <w:rPr>
          <w:rFonts w:ascii="Times New Roman" w:hAnsi="Times New Roman"/>
          <w:sz w:val="26"/>
          <w:szCs w:val="26"/>
        </w:rPr>
        <w:t>Cơ thế người hay bất kì một vật có nguồn nhiệt lớn hơn môi trường đều là một “lò” hồng ngoại, như vậy, qua cảm biến PIR sẽ nhận biết được nguồn nhiệt đó, song, đây chưa phải là điều kiện để bật đèn. Để bật đèn thì yêu cầu nguồn nhiệt cần phải có sự di chuyển tương đối với cảm biến. Điều này có nghĩa là khi nguồn nhiệt đi qua 2 vùng cảm biến, đường tín hiệu sẽ có xung báo có nguồn hồng ngoại đi chuyển, từ đó tạo ra tín hiệu điều khiển để bật đèn. Sau một thời gian trễ (delay) nhất định do con người cài đặt mà đèn sẽ tự động tắt.</w:t>
      </w:r>
    </w:p>
    <w:p w:rsidR="00010744" w:rsidRDefault="00010744" w:rsidP="00010744">
      <w:pPr>
        <w:spacing w:after="200" w:line="276" w:lineRule="auto"/>
        <w:ind w:left="360"/>
        <w:rPr>
          <w:rFonts w:ascii="Times New Roman" w:hAnsi="Times New Roman"/>
          <w:sz w:val="26"/>
          <w:szCs w:val="26"/>
        </w:rPr>
      </w:pPr>
      <w:r>
        <w:rPr>
          <w:rFonts w:ascii="Times New Roman" w:hAnsi="Times New Roman"/>
          <w:sz w:val="26"/>
          <w:szCs w:val="26"/>
        </w:rPr>
        <w:lastRenderedPageBreak/>
        <w:t>Sau khi phân tích về nguyên lý, ta thấ</w:t>
      </w:r>
      <w:r w:rsidR="00AE68AD">
        <w:rPr>
          <w:rFonts w:ascii="Times New Roman" w:hAnsi="Times New Roman"/>
          <w:sz w:val="26"/>
          <w:szCs w:val="26"/>
        </w:rPr>
        <w:t>y có 2 nhược điểm đối với thiết bị:</w:t>
      </w:r>
    </w:p>
    <w:p w:rsidR="00AE68AD" w:rsidRDefault="00AE68AD" w:rsidP="00AE68AD">
      <w:pPr>
        <w:pStyle w:val="ListParagraph"/>
        <w:numPr>
          <w:ilvl w:val="0"/>
          <w:numId w:val="5"/>
        </w:numPr>
        <w:spacing w:after="200" w:line="276" w:lineRule="auto"/>
        <w:rPr>
          <w:rFonts w:ascii="Times New Roman" w:hAnsi="Times New Roman"/>
          <w:sz w:val="26"/>
          <w:szCs w:val="26"/>
        </w:rPr>
      </w:pPr>
      <w:r>
        <w:rPr>
          <w:rFonts w:ascii="Times New Roman" w:hAnsi="Times New Roman"/>
          <w:sz w:val="26"/>
          <w:szCs w:val="26"/>
        </w:rPr>
        <w:t>Thứ nhất: Dễ bị nhiễu bởi các nguồn hồng ngoại mạnh xung quanh, bị nhiễu bởi các vật nuôi trong nhà tạo tín hiệu giả</w:t>
      </w:r>
      <w:r w:rsidR="00F97626">
        <w:rPr>
          <w:rFonts w:ascii="Times New Roman" w:hAnsi="Times New Roman"/>
          <w:sz w:val="26"/>
          <w:szCs w:val="26"/>
        </w:rPr>
        <w:t xml:space="preserve"> tạo sự kiện</w:t>
      </w:r>
      <w:r>
        <w:rPr>
          <w:rFonts w:ascii="Times New Roman" w:hAnsi="Times New Roman"/>
          <w:sz w:val="26"/>
          <w:szCs w:val="26"/>
        </w:rPr>
        <w:t xml:space="preserve"> bật đèn không đáng có.</w:t>
      </w:r>
    </w:p>
    <w:p w:rsidR="009F4F80" w:rsidRDefault="00AE68AD" w:rsidP="00AE68AD">
      <w:pPr>
        <w:pStyle w:val="ListParagraph"/>
        <w:numPr>
          <w:ilvl w:val="0"/>
          <w:numId w:val="5"/>
        </w:numPr>
        <w:spacing w:after="200" w:line="276" w:lineRule="auto"/>
        <w:rPr>
          <w:rFonts w:ascii="Times New Roman" w:hAnsi="Times New Roman"/>
          <w:sz w:val="26"/>
          <w:szCs w:val="26"/>
        </w:rPr>
      </w:pPr>
      <w:r>
        <w:rPr>
          <w:rFonts w:ascii="Times New Roman" w:hAnsi="Times New Roman"/>
          <w:sz w:val="26"/>
          <w:szCs w:val="26"/>
        </w:rPr>
        <w:t>Thứ hai: Bị hạn chế trong trường hợp con người đi vào vùng hoạt động như không di chuyển, đèn sẽ tự tắt trong khoảng thời gian delay. Trường hợp trong nhà v</w:t>
      </w:r>
      <w:r w:rsidR="00F97626">
        <w:rPr>
          <w:rFonts w:ascii="Times New Roman" w:hAnsi="Times New Roman"/>
          <w:sz w:val="26"/>
          <w:szCs w:val="26"/>
        </w:rPr>
        <w:t xml:space="preserve">ệ </w:t>
      </w:r>
      <w:r>
        <w:rPr>
          <w:rFonts w:ascii="Times New Roman" w:hAnsi="Times New Roman"/>
          <w:sz w:val="26"/>
          <w:szCs w:val="26"/>
        </w:rPr>
        <w:t>sinh là một ví dụ.</w:t>
      </w:r>
    </w:p>
    <w:p w:rsidR="009F4F80" w:rsidRDefault="009F4F80" w:rsidP="009F4F80">
      <w:r>
        <w:br w:type="page"/>
      </w:r>
    </w:p>
    <w:p w:rsidR="00AE68AD" w:rsidRDefault="00AE68AD" w:rsidP="009F4F80">
      <w:pPr>
        <w:pStyle w:val="ListParagraph"/>
        <w:spacing w:after="200" w:line="276" w:lineRule="auto"/>
        <w:rPr>
          <w:rFonts w:ascii="Times New Roman" w:hAnsi="Times New Roman"/>
          <w:sz w:val="26"/>
          <w:szCs w:val="26"/>
        </w:rPr>
      </w:pPr>
    </w:p>
    <w:p w:rsidR="00C82C16" w:rsidRDefault="00C82C16">
      <w:pPr>
        <w:spacing w:after="200" w:line="276" w:lineRule="auto"/>
        <w:rPr>
          <w:rFonts w:ascii="Times New Roman" w:hAnsi="Times New Roman"/>
          <w:b/>
          <w:color w:val="C00000"/>
          <w:sz w:val="52"/>
          <w:szCs w:val="52"/>
        </w:rPr>
      </w:pPr>
    </w:p>
    <w:p w:rsidR="00E007DA" w:rsidRDefault="00E007DA" w:rsidP="00B54B74">
      <w:pPr>
        <w:spacing w:after="200" w:line="276" w:lineRule="auto"/>
        <w:jc w:val="center"/>
        <w:rPr>
          <w:rFonts w:ascii="Times New Roman" w:hAnsi="Times New Roman"/>
          <w:b/>
          <w:color w:val="C00000"/>
          <w:sz w:val="52"/>
          <w:szCs w:val="52"/>
        </w:rPr>
      </w:pPr>
    </w:p>
    <w:p w:rsidR="00B54B74" w:rsidRDefault="00B54B74" w:rsidP="00B54B74">
      <w:pPr>
        <w:spacing w:after="200" w:line="276" w:lineRule="auto"/>
        <w:jc w:val="center"/>
        <w:rPr>
          <w:rFonts w:ascii="Times New Roman" w:hAnsi="Times New Roman"/>
          <w:b/>
          <w:color w:val="C00000"/>
          <w:sz w:val="52"/>
          <w:szCs w:val="52"/>
        </w:rPr>
      </w:pPr>
    </w:p>
    <w:p w:rsidR="00B54B74" w:rsidRDefault="00B54B74" w:rsidP="00682A47">
      <w:pPr>
        <w:pStyle w:val="Heading1"/>
      </w:pPr>
      <w:r>
        <w:t>CHƯƠNG 2</w:t>
      </w:r>
    </w:p>
    <w:p w:rsidR="00C82C16" w:rsidRDefault="00C82C16" w:rsidP="00682A47">
      <w:pPr>
        <w:pStyle w:val="Heading1"/>
      </w:pPr>
      <w:r>
        <w:t>TÌM HIỂU VỀ SƠ ĐỒ CHỨC NĂNG, CẤU TẠO VÀ NGUYÊN LÝ HOẠT ĐỘNG</w:t>
      </w:r>
    </w:p>
    <w:p w:rsidR="00C82C16" w:rsidRDefault="00C82C16">
      <w:pPr>
        <w:spacing w:after="200" w:line="276" w:lineRule="auto"/>
        <w:rPr>
          <w:rFonts w:ascii="Times New Roman" w:hAnsi="Times New Roman"/>
          <w:b/>
          <w:sz w:val="52"/>
          <w:szCs w:val="52"/>
        </w:rPr>
      </w:pPr>
      <w:r>
        <w:rPr>
          <w:rFonts w:ascii="Times New Roman" w:hAnsi="Times New Roman"/>
          <w:b/>
          <w:sz w:val="52"/>
          <w:szCs w:val="52"/>
        </w:rPr>
        <w:br w:type="page"/>
      </w:r>
    </w:p>
    <w:p w:rsidR="00C82C16" w:rsidRPr="00B62C22" w:rsidRDefault="00C82C16" w:rsidP="00B62C22">
      <w:pPr>
        <w:pStyle w:val="ListParagraph"/>
        <w:numPr>
          <w:ilvl w:val="0"/>
          <w:numId w:val="36"/>
        </w:numPr>
        <w:spacing w:after="200" w:line="276" w:lineRule="auto"/>
        <w:rPr>
          <w:rFonts w:ascii="Times New Roman" w:hAnsi="Times New Roman"/>
          <w:b/>
          <w:sz w:val="26"/>
          <w:szCs w:val="26"/>
        </w:rPr>
      </w:pPr>
      <w:r w:rsidRPr="00B62C22">
        <w:rPr>
          <w:rFonts w:ascii="Times New Roman" w:hAnsi="Times New Roman"/>
          <w:b/>
          <w:sz w:val="26"/>
          <w:szCs w:val="26"/>
        </w:rPr>
        <w:lastRenderedPageBreak/>
        <w:t xml:space="preserve"> Ý tưởng cho việc khắc phục nhược điểm của thiết bị hồng ngoại sử dụ</w:t>
      </w:r>
      <w:r w:rsidR="00B62C22">
        <w:rPr>
          <w:rFonts w:ascii="Times New Roman" w:hAnsi="Times New Roman"/>
          <w:b/>
          <w:sz w:val="26"/>
          <w:szCs w:val="26"/>
        </w:rPr>
        <w:t xml:space="preserve">ng </w:t>
      </w:r>
      <w:r w:rsidRPr="00B62C22">
        <w:rPr>
          <w:rFonts w:ascii="Times New Roman" w:hAnsi="Times New Roman"/>
          <w:b/>
          <w:sz w:val="26"/>
          <w:szCs w:val="26"/>
        </w:rPr>
        <w:t>cảm biến PIR</w:t>
      </w:r>
    </w:p>
    <w:p w:rsidR="00C82C16" w:rsidRDefault="00C82C16" w:rsidP="00C82C16">
      <w:pPr>
        <w:spacing w:after="200" w:line="276" w:lineRule="auto"/>
        <w:ind w:left="360"/>
        <w:rPr>
          <w:rFonts w:ascii="Times New Roman" w:hAnsi="Times New Roman"/>
          <w:sz w:val="26"/>
          <w:szCs w:val="26"/>
        </w:rPr>
      </w:pPr>
      <w:r>
        <w:rPr>
          <w:rFonts w:ascii="Times New Roman" w:hAnsi="Times New Roman"/>
          <w:sz w:val="26"/>
          <w:szCs w:val="26"/>
        </w:rPr>
        <w:t>Từ những phân tích ở chương 1, ta thấy rõ cách hoạt động của thiết bị, từ đó nhận định được các nhược điểm của  thiết bị. Vấn đề khắc phục nhược điểm đó sẽ như thế nào.</w:t>
      </w:r>
    </w:p>
    <w:p w:rsidR="00C82C16" w:rsidRDefault="00C82C16" w:rsidP="00C82C16">
      <w:pPr>
        <w:spacing w:after="200" w:line="276" w:lineRule="auto"/>
        <w:ind w:left="360"/>
        <w:rPr>
          <w:rFonts w:ascii="Times New Roman" w:hAnsi="Times New Roman"/>
          <w:sz w:val="26"/>
          <w:szCs w:val="26"/>
        </w:rPr>
      </w:pPr>
      <w:r>
        <w:rPr>
          <w:rFonts w:ascii="Times New Roman" w:hAnsi="Times New Roman"/>
          <w:sz w:val="26"/>
          <w:szCs w:val="26"/>
        </w:rPr>
        <w:t>Xuất phát từ ý tưởng đếm sản phẩm trong công nghiệp có sử dụng mắt hồng ngoại, ta sẽ có ý tưởng sau:</w:t>
      </w:r>
    </w:p>
    <w:p w:rsidR="00C82C16" w:rsidRDefault="00C82C16" w:rsidP="00C82C16">
      <w:pPr>
        <w:pStyle w:val="ListParagraph"/>
        <w:numPr>
          <w:ilvl w:val="0"/>
          <w:numId w:val="6"/>
        </w:numPr>
        <w:spacing w:after="200" w:line="276" w:lineRule="auto"/>
        <w:rPr>
          <w:rFonts w:ascii="Times New Roman" w:hAnsi="Times New Roman"/>
          <w:b/>
          <w:sz w:val="26"/>
          <w:szCs w:val="26"/>
        </w:rPr>
      </w:pPr>
      <w:r>
        <w:rPr>
          <w:rFonts w:ascii="Times New Roman" w:hAnsi="Times New Roman"/>
          <w:b/>
          <w:sz w:val="26"/>
          <w:szCs w:val="26"/>
        </w:rPr>
        <w:t>Mạch đếm sản phẩm trong công nghiệp</w:t>
      </w:r>
    </w:p>
    <w:p w:rsidR="00A30422" w:rsidRDefault="00C82C16" w:rsidP="00A30422">
      <w:pPr>
        <w:keepNext/>
        <w:spacing w:after="200" w:line="276" w:lineRule="auto"/>
        <w:ind w:left="360"/>
        <w:jc w:val="center"/>
      </w:pPr>
      <w:r>
        <w:rPr>
          <w:rFonts w:ascii="Times New Roman" w:hAnsi="Times New Roman"/>
          <w:b/>
          <w:sz w:val="26"/>
          <w:szCs w:val="26"/>
        </w:rPr>
        <w:drawing>
          <wp:inline distT="0" distB="0" distL="0" distR="0" wp14:anchorId="002B5196" wp14:editId="18E5A038">
            <wp:extent cx="3924935" cy="2087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4935" cy="2087880"/>
                    </a:xfrm>
                    <a:prstGeom prst="rect">
                      <a:avLst/>
                    </a:prstGeom>
                    <a:noFill/>
                    <a:ln>
                      <a:noFill/>
                    </a:ln>
                  </pic:spPr>
                </pic:pic>
              </a:graphicData>
            </a:graphic>
          </wp:inline>
        </w:drawing>
      </w:r>
    </w:p>
    <w:p w:rsidR="00A30422" w:rsidRDefault="00A30422" w:rsidP="00934EC3">
      <w:pPr>
        <w:pStyle w:val="Heading3"/>
      </w:pPr>
      <w:bookmarkStart w:id="7" w:name="_Toc454463930"/>
      <w:r>
        <w:t xml:space="preserve">Hình </w:t>
      </w:r>
      <w:r>
        <w:fldChar w:fldCharType="begin"/>
      </w:r>
      <w:r>
        <w:instrText xml:space="preserve"> SEQ Hình \* ARABIC </w:instrText>
      </w:r>
      <w:r>
        <w:fldChar w:fldCharType="separate"/>
      </w:r>
      <w:r w:rsidR="00F9746B">
        <w:t>7</w:t>
      </w:r>
      <w:r>
        <w:fldChar w:fldCharType="end"/>
      </w:r>
      <w:r>
        <w:t xml:space="preserve"> Bộ thu phát hồng ngoại trong mạch đếm sản phẩm trong công nghiệp</w:t>
      </w:r>
      <w:bookmarkEnd w:id="7"/>
    </w:p>
    <w:p w:rsidR="00C82C16" w:rsidRDefault="00C82C16" w:rsidP="00A30422">
      <w:pPr>
        <w:pStyle w:val="Caption"/>
        <w:jc w:val="center"/>
        <w:rPr>
          <w:rFonts w:ascii="Times New Roman" w:hAnsi="Times New Roman"/>
          <w:b w:val="0"/>
          <w:sz w:val="26"/>
          <w:szCs w:val="26"/>
        </w:rPr>
      </w:pPr>
    </w:p>
    <w:p w:rsidR="00C82C16" w:rsidRPr="009A70D3" w:rsidRDefault="00C82C16" w:rsidP="00C82C16">
      <w:pPr>
        <w:spacing w:after="200" w:line="276" w:lineRule="auto"/>
        <w:ind w:left="360"/>
        <w:rPr>
          <w:rFonts w:ascii="Times New Roman" w:hAnsi="Times New Roman"/>
          <w:sz w:val="26"/>
          <w:szCs w:val="26"/>
        </w:rPr>
      </w:pPr>
      <w:r>
        <w:rPr>
          <w:rFonts w:ascii="Times New Roman" w:hAnsi="Times New Roman"/>
          <w:sz w:val="26"/>
          <w:szCs w:val="26"/>
        </w:rPr>
        <w:t>Nguyên lý hoạt động: Ta có một cặp thiết bị thu phát hồng ngoại với một tần số nhất định quy ước. Bên thu chỉ nhận đúng sóng hồng ngoại với tần số đã quy ước ở bên phát. Khi có một sản phẩm qua bộ thu phát hồng ngoại, sản phẩm sẽ chắn thiết bị phát hồng ngoại làm cho thiết bị thu không nhận được đúng tần số quy ước từ trước. Bên thu sẽ tạo ta một xung, như vậy, việc đếm sản phẩm chuyển thành việc đếm xung.</w:t>
      </w:r>
    </w:p>
    <w:p w:rsidR="00C82C16" w:rsidRPr="000B3078" w:rsidRDefault="00C82C16" w:rsidP="00C82C16">
      <w:pPr>
        <w:pStyle w:val="ListParagraph"/>
        <w:numPr>
          <w:ilvl w:val="0"/>
          <w:numId w:val="6"/>
        </w:numPr>
        <w:spacing w:after="200" w:line="276" w:lineRule="auto"/>
        <w:rPr>
          <w:rFonts w:ascii="Times New Roman" w:hAnsi="Times New Roman"/>
          <w:b/>
          <w:sz w:val="26"/>
          <w:szCs w:val="26"/>
        </w:rPr>
      </w:pPr>
      <w:r>
        <w:rPr>
          <w:rFonts w:ascii="Times New Roman" w:hAnsi="Times New Roman"/>
          <w:b/>
          <w:sz w:val="26"/>
          <w:szCs w:val="26"/>
        </w:rPr>
        <w:t>Ý tưởng về xây dựng mạch bật tắt đèn tự động qua sóng hồng ngoại</w:t>
      </w:r>
    </w:p>
    <w:p w:rsidR="00C82C16" w:rsidRDefault="00C82C16" w:rsidP="00C82C16">
      <w:pPr>
        <w:spacing w:after="200" w:line="276" w:lineRule="auto"/>
        <w:ind w:left="360"/>
        <w:rPr>
          <w:rFonts w:ascii="Times New Roman" w:hAnsi="Times New Roman"/>
          <w:sz w:val="26"/>
          <w:szCs w:val="26"/>
        </w:rPr>
      </w:pPr>
      <w:r>
        <w:rPr>
          <w:rFonts w:ascii="Times New Roman" w:hAnsi="Times New Roman"/>
          <w:sz w:val="26"/>
          <w:szCs w:val="26"/>
        </w:rPr>
        <w:t>Đây là ý tưởng lắp cảm biến trong nhà vệ sinh, hoặc có thể áp dụng đối với phòng có một cửa ra vào.</w:t>
      </w:r>
    </w:p>
    <w:p w:rsidR="00A30422" w:rsidRDefault="00C82C16" w:rsidP="00A30422">
      <w:pPr>
        <w:keepNext/>
        <w:spacing w:after="200" w:line="276" w:lineRule="auto"/>
        <w:ind w:left="360"/>
        <w:jc w:val="center"/>
      </w:pPr>
      <w:r>
        <w:rPr>
          <w:rFonts w:ascii="Times New Roman" w:hAnsi="Times New Roman"/>
          <w:sz w:val="26"/>
          <w:szCs w:val="26"/>
        </w:rPr>
        <w:lastRenderedPageBreak/>
        <w:drawing>
          <wp:inline distT="0" distB="0" distL="0" distR="0" wp14:anchorId="3C403BB6" wp14:editId="073F879E">
            <wp:extent cx="4882515" cy="4382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2515" cy="4382135"/>
                    </a:xfrm>
                    <a:prstGeom prst="rect">
                      <a:avLst/>
                    </a:prstGeom>
                    <a:noFill/>
                    <a:ln>
                      <a:noFill/>
                    </a:ln>
                  </pic:spPr>
                </pic:pic>
              </a:graphicData>
            </a:graphic>
          </wp:inline>
        </w:drawing>
      </w:r>
    </w:p>
    <w:p w:rsidR="00A30422" w:rsidRDefault="00A30422" w:rsidP="00934EC3">
      <w:pPr>
        <w:pStyle w:val="Heading3"/>
      </w:pPr>
      <w:bookmarkStart w:id="8" w:name="_Toc454463931"/>
      <w:r>
        <w:t xml:space="preserve">Hình </w:t>
      </w:r>
      <w:r>
        <w:fldChar w:fldCharType="begin"/>
      </w:r>
      <w:r>
        <w:instrText xml:space="preserve"> SEQ Hình \* ARABIC </w:instrText>
      </w:r>
      <w:r>
        <w:fldChar w:fldCharType="separate"/>
      </w:r>
      <w:r w:rsidR="00F9746B">
        <w:t>8</w:t>
      </w:r>
      <w:r>
        <w:fldChar w:fldCharType="end"/>
      </w:r>
      <w:r>
        <w:t xml:space="preserve"> Ý tưởng mạch bật tắt đèn dùng cảm biến hồng ngoại</w:t>
      </w:r>
      <w:bookmarkEnd w:id="8"/>
    </w:p>
    <w:p w:rsidR="00C82C16" w:rsidRDefault="00C82C16" w:rsidP="00A30422">
      <w:pPr>
        <w:pStyle w:val="Caption"/>
        <w:jc w:val="center"/>
        <w:rPr>
          <w:rFonts w:ascii="Times New Roman" w:hAnsi="Times New Roman"/>
          <w:sz w:val="26"/>
          <w:szCs w:val="26"/>
        </w:rPr>
      </w:pPr>
    </w:p>
    <w:p w:rsidR="00C82C16" w:rsidRDefault="00C82C16" w:rsidP="00C82C16">
      <w:pPr>
        <w:spacing w:after="200" w:line="276" w:lineRule="auto"/>
        <w:ind w:left="360"/>
        <w:rPr>
          <w:rFonts w:ascii="Times New Roman" w:hAnsi="Times New Roman"/>
          <w:sz w:val="26"/>
          <w:szCs w:val="26"/>
        </w:rPr>
      </w:pPr>
      <w:r>
        <w:rPr>
          <w:rFonts w:ascii="Times New Roman" w:hAnsi="Times New Roman"/>
          <w:sz w:val="26"/>
          <w:szCs w:val="26"/>
        </w:rPr>
        <w:t>Khác với dùng cảm biến hồng ngoại PIR, ta sẽ sử dụng cảm biến hồng  ngoại với bộ phận thu và phát hồng ngoại riêng biệt, như vậy, nguồn hồng ngoại không còn thụ động và điều này khắc phục được vấn đề bị nhiễu bởi các nguồn hồng ngoại khác.</w:t>
      </w:r>
    </w:p>
    <w:p w:rsidR="00C82C16" w:rsidRDefault="00C82C16" w:rsidP="00C82C16">
      <w:pPr>
        <w:spacing w:after="200" w:line="276" w:lineRule="auto"/>
        <w:ind w:left="360"/>
        <w:rPr>
          <w:rFonts w:ascii="Times New Roman" w:hAnsi="Times New Roman"/>
          <w:sz w:val="26"/>
          <w:szCs w:val="26"/>
        </w:rPr>
      </w:pPr>
      <w:r>
        <w:rPr>
          <w:rFonts w:ascii="Times New Roman" w:hAnsi="Times New Roman"/>
          <w:sz w:val="26"/>
          <w:szCs w:val="26"/>
        </w:rPr>
        <w:t>Về nguyên tắc hoạt động, đó là qua việc thu phát sóng hồng ngoại ta sẽ đếm số người trong phòng khi quét qua cặp Led thu phát, nếu số người trong phòng khác không thì đèn sẽ bật, nếu số người trong phòng bằng không thì đèn sẽ tắt, điều này là khắc phục tình trạng sử dụng delay để tắt đèn gây phiền phức khi người đứng im.</w:t>
      </w:r>
    </w:p>
    <w:p w:rsidR="00C82C16" w:rsidRDefault="00C82C16" w:rsidP="00C82C16">
      <w:pPr>
        <w:spacing w:after="200" w:line="276" w:lineRule="auto"/>
        <w:ind w:left="360"/>
        <w:rPr>
          <w:rFonts w:ascii="Times New Roman" w:hAnsi="Times New Roman"/>
          <w:sz w:val="26"/>
          <w:szCs w:val="26"/>
        </w:rPr>
      </w:pPr>
      <w:r>
        <w:rPr>
          <w:rFonts w:ascii="Times New Roman" w:hAnsi="Times New Roman"/>
          <w:sz w:val="26"/>
          <w:szCs w:val="26"/>
        </w:rPr>
        <w:t>Về nguyên tắc lắp đặt, ta lắp bộ thu phát ở độ cao 1m, như vậy, các vật nuôi sẽ không đi qua được vùng quét này, hạn chế tình trạng tín hiệu giả gây bật đèn đáng tiếc.</w:t>
      </w:r>
    </w:p>
    <w:p w:rsidR="00C82C16" w:rsidRPr="00AE68AD" w:rsidRDefault="00C82C16" w:rsidP="00C82C16">
      <w:pPr>
        <w:spacing w:after="200" w:line="276" w:lineRule="auto"/>
        <w:ind w:left="360"/>
        <w:rPr>
          <w:rFonts w:ascii="Times New Roman" w:hAnsi="Times New Roman"/>
          <w:sz w:val="26"/>
          <w:szCs w:val="26"/>
        </w:rPr>
      </w:pPr>
      <w:r>
        <w:rPr>
          <w:rFonts w:ascii="Times New Roman" w:hAnsi="Times New Roman"/>
          <w:sz w:val="26"/>
          <w:szCs w:val="26"/>
        </w:rPr>
        <w:t xml:space="preserve">Rõ ràng, tuy sử dụng cảm biến hồng ngoại nhưng về nguyên lý hoạt động lại hoàn </w:t>
      </w:r>
      <w:r>
        <w:rPr>
          <w:rFonts w:ascii="Times New Roman" w:hAnsi="Times New Roman"/>
          <w:sz w:val="26"/>
          <w:szCs w:val="26"/>
        </w:rPr>
        <w:lastRenderedPageBreak/>
        <w:t xml:space="preserve">toàn khác với PIR. Với ý tưởng này đã khắc phục hoàn toàn nhược điểm của hầu hết các thiết bị trên thị trường hiện nay. </w:t>
      </w:r>
    </w:p>
    <w:p w:rsidR="00C82C16" w:rsidRDefault="00C82C16" w:rsidP="00C82C16">
      <w:pPr>
        <w:spacing w:after="200" w:line="276" w:lineRule="auto"/>
        <w:ind w:left="360"/>
        <w:rPr>
          <w:rFonts w:ascii="Times New Roman" w:hAnsi="Times New Roman"/>
          <w:sz w:val="26"/>
          <w:szCs w:val="26"/>
        </w:rPr>
      </w:pPr>
      <w:r>
        <w:rPr>
          <w:rFonts w:ascii="Times New Roman" w:hAnsi="Times New Roman"/>
          <w:sz w:val="26"/>
          <w:szCs w:val="26"/>
        </w:rPr>
        <w:t>Song, cần lưu ý: nếu chỉ một cặp led thu phát thì ta chỉ xác định được số người đi qua mà không xác định được người đó đi vào hay đi ra?</w:t>
      </w:r>
    </w:p>
    <w:p w:rsidR="00C82C16" w:rsidRDefault="00C82C16" w:rsidP="00C82C16">
      <w:pPr>
        <w:spacing w:after="200" w:line="276" w:lineRule="auto"/>
        <w:ind w:left="360"/>
        <w:rPr>
          <w:rFonts w:ascii="Times New Roman" w:hAnsi="Times New Roman"/>
          <w:sz w:val="26"/>
          <w:szCs w:val="26"/>
        </w:rPr>
      </w:pPr>
      <w:r>
        <w:rPr>
          <w:rFonts w:ascii="Times New Roman" w:hAnsi="Times New Roman"/>
          <w:sz w:val="26"/>
          <w:szCs w:val="26"/>
        </w:rPr>
        <w:t>Như vậy, để xác định được người đó là đi vào hay đi ra thì ta cần hai cặp led song song để từ đó sẽ xác định được người đó vào phòng hay ra khỏi phòng.</w:t>
      </w:r>
    </w:p>
    <w:p w:rsidR="00A30422" w:rsidRDefault="00C82C16" w:rsidP="00A30422">
      <w:pPr>
        <w:keepNext/>
        <w:spacing w:after="200" w:line="276" w:lineRule="auto"/>
        <w:ind w:left="360"/>
        <w:jc w:val="center"/>
      </w:pPr>
      <w:r>
        <w:rPr>
          <w:rFonts w:ascii="Times New Roman" w:hAnsi="Times New Roman"/>
          <w:sz w:val="26"/>
          <w:szCs w:val="26"/>
        </w:rPr>
        <w:drawing>
          <wp:inline distT="0" distB="0" distL="0" distR="0" wp14:anchorId="2B426B5A" wp14:editId="2E1D22F4">
            <wp:extent cx="5193030" cy="5046345"/>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3030" cy="5046345"/>
                    </a:xfrm>
                    <a:prstGeom prst="rect">
                      <a:avLst/>
                    </a:prstGeom>
                    <a:noFill/>
                    <a:ln>
                      <a:noFill/>
                    </a:ln>
                  </pic:spPr>
                </pic:pic>
              </a:graphicData>
            </a:graphic>
          </wp:inline>
        </w:drawing>
      </w:r>
    </w:p>
    <w:p w:rsidR="00C82C16" w:rsidRDefault="00A30422" w:rsidP="00934EC3">
      <w:pPr>
        <w:pStyle w:val="Heading3"/>
        <w:rPr>
          <w:sz w:val="26"/>
          <w:szCs w:val="26"/>
        </w:rPr>
      </w:pPr>
      <w:bookmarkStart w:id="9" w:name="_Toc454463932"/>
      <w:r>
        <w:t xml:space="preserve">Hình </w:t>
      </w:r>
      <w:r>
        <w:fldChar w:fldCharType="begin"/>
      </w:r>
      <w:r>
        <w:instrText xml:space="preserve"> SEQ Hình \* ARABIC </w:instrText>
      </w:r>
      <w:r>
        <w:fldChar w:fldCharType="separate"/>
      </w:r>
      <w:r w:rsidR="00F9746B">
        <w:t>9</w:t>
      </w:r>
      <w:r>
        <w:fldChar w:fldCharType="end"/>
      </w:r>
      <w:r>
        <w:t xml:space="preserve"> Thứ tự xung Led khi xác định người đi vào</w:t>
      </w:r>
      <w:bookmarkEnd w:id="9"/>
    </w:p>
    <w:p w:rsidR="00C82C16" w:rsidRPr="009F4F80" w:rsidRDefault="00C82C16" w:rsidP="009F4F80">
      <w:pPr>
        <w:spacing w:after="200" w:line="276" w:lineRule="auto"/>
        <w:ind w:left="360"/>
        <w:rPr>
          <w:rFonts w:ascii="Times New Roman" w:hAnsi="Times New Roman"/>
          <w:sz w:val="26"/>
          <w:szCs w:val="26"/>
        </w:rPr>
      </w:pPr>
      <w:r>
        <w:rPr>
          <w:rFonts w:ascii="Times New Roman" w:hAnsi="Times New Roman"/>
          <w:sz w:val="26"/>
          <w:szCs w:val="26"/>
        </w:rPr>
        <w:t>Qua đó, khi dựa vào thứ tự xung Led, ta hoàn toàn xác định được đối tượng đang đi vào hay đi ra mà từ đó đến được số người trong phòng là bao nhiêu.</w:t>
      </w:r>
    </w:p>
    <w:p w:rsidR="00C82C16" w:rsidRPr="00B62C22" w:rsidRDefault="00C82C16" w:rsidP="00B62C22">
      <w:pPr>
        <w:pStyle w:val="ListParagraph"/>
        <w:numPr>
          <w:ilvl w:val="0"/>
          <w:numId w:val="36"/>
        </w:numPr>
        <w:spacing w:after="200" w:line="276" w:lineRule="auto"/>
        <w:rPr>
          <w:rFonts w:ascii="Times New Roman" w:hAnsi="Times New Roman"/>
          <w:b/>
          <w:sz w:val="26"/>
          <w:szCs w:val="26"/>
        </w:rPr>
      </w:pPr>
      <w:r w:rsidRPr="00B62C22">
        <w:rPr>
          <w:rFonts w:ascii="Times New Roman" w:hAnsi="Times New Roman"/>
          <w:b/>
          <w:sz w:val="26"/>
          <w:szCs w:val="26"/>
        </w:rPr>
        <w:lastRenderedPageBreak/>
        <w:t xml:space="preserve"> Xây dựng sơ đồ khối chức năng cho thiết bị điều khiển bật tắt đèn trong phòng sử dụng cảm biến hồng ngoại và</w:t>
      </w:r>
      <w:r w:rsidR="00330229" w:rsidRPr="00B62C22">
        <w:rPr>
          <w:rFonts w:ascii="Times New Roman" w:hAnsi="Times New Roman"/>
          <w:b/>
          <w:sz w:val="26"/>
          <w:szCs w:val="26"/>
        </w:rPr>
        <w:t xml:space="preserve"> mở rộng</w:t>
      </w:r>
      <w:r w:rsidR="00951C9B" w:rsidRPr="00B62C22">
        <w:rPr>
          <w:rFonts w:ascii="Times New Roman" w:hAnsi="Times New Roman"/>
          <w:b/>
          <w:sz w:val="26"/>
          <w:szCs w:val="26"/>
        </w:rPr>
        <w:t xml:space="preserve"> điều khiển qua</w:t>
      </w:r>
      <w:r w:rsidRPr="00B62C22">
        <w:rPr>
          <w:rFonts w:ascii="Times New Roman" w:hAnsi="Times New Roman"/>
          <w:b/>
          <w:sz w:val="26"/>
          <w:szCs w:val="26"/>
        </w:rPr>
        <w:t xml:space="preserve"> sóng RF</w:t>
      </w:r>
    </w:p>
    <w:p w:rsidR="00951C9B" w:rsidRDefault="00951C9B" w:rsidP="00951C9B">
      <w:pPr>
        <w:pStyle w:val="ListParagraph"/>
        <w:numPr>
          <w:ilvl w:val="0"/>
          <w:numId w:val="8"/>
        </w:numPr>
        <w:spacing w:after="200" w:line="276" w:lineRule="auto"/>
        <w:rPr>
          <w:rFonts w:ascii="Times New Roman" w:hAnsi="Times New Roman"/>
          <w:b/>
          <w:sz w:val="26"/>
          <w:szCs w:val="26"/>
        </w:rPr>
      </w:pPr>
      <w:r>
        <w:rPr>
          <w:rFonts w:ascii="Times New Roman" w:hAnsi="Times New Roman"/>
          <w:b/>
          <w:sz w:val="26"/>
          <w:szCs w:val="26"/>
        </w:rPr>
        <w:t>Sơ đồ khối chức năng</w:t>
      </w:r>
    </w:p>
    <w:p w:rsidR="00A84D7E" w:rsidRPr="00A84D7E" w:rsidRDefault="00A30422" w:rsidP="00A84D7E">
      <w:pPr>
        <w:spacing w:after="200" w:line="276" w:lineRule="auto"/>
        <w:ind w:left="360"/>
        <w:rPr>
          <w:rFonts w:ascii="Times New Roman" w:hAnsi="Times New Roman"/>
          <w:sz w:val="26"/>
          <w:szCs w:val="26"/>
        </w:rPr>
      </w:pPr>
      <w:r>
        <mc:AlternateContent>
          <mc:Choice Requires="wps">
            <w:drawing>
              <wp:anchor distT="0" distB="0" distL="114300" distR="114300" simplePos="0" relativeHeight="251753472" behindDoc="0" locked="0" layoutInCell="1" allowOverlap="1" wp14:anchorId="2ED2BA84" wp14:editId="654A258E">
                <wp:simplePos x="0" y="0"/>
                <wp:positionH relativeFrom="column">
                  <wp:posOffset>2889250</wp:posOffset>
                </wp:positionH>
                <wp:positionV relativeFrom="paragraph">
                  <wp:posOffset>5194300</wp:posOffset>
                </wp:positionV>
                <wp:extent cx="393319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933190" cy="635"/>
                        </a:xfrm>
                        <a:prstGeom prst="rect">
                          <a:avLst/>
                        </a:prstGeom>
                        <a:solidFill>
                          <a:prstClr val="white"/>
                        </a:solidFill>
                        <a:ln>
                          <a:noFill/>
                        </a:ln>
                        <a:effectLst/>
                      </wps:spPr>
                      <wps:txbx>
                        <w:txbxContent>
                          <w:p w:rsidR="00937046" w:rsidRPr="00435F93" w:rsidRDefault="00937046" w:rsidP="00A30422">
                            <w:pPr>
                              <w:pStyle w:val="Caption"/>
                              <w:rPr>
                                <w:rFonts w:ascii="Times New Roman" w:hAnsi="Times New Roman"/>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227.5pt;margin-top:409pt;width:309.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" stroked="f">
                <v:textbox style="mso-fit-shape-to-text:t" inset="0,0,0,0">
                  <w:txbxContent>
                    <w:p w:rsidR="00AA4BFF" w:rsidRPr="00435F93" w:rsidRDefault="00AA4BFF" w:rsidP="00A30422">
                      <w:pPr>
                        <w:pStyle w:val="Caption"/>
                        <w:rPr>
                          <w:rFonts w:ascii="Times New Roman" w:hAnsi="Times New Roman"/>
                          <w:sz w:val="26"/>
                          <w:szCs w:val="26"/>
                        </w:rPr>
                      </w:pPr>
                    </w:p>
                  </w:txbxContent>
                </v:textbox>
              </v:shape>
            </w:pict>
          </mc:Fallback>
        </mc:AlternateContent>
      </w:r>
      <w:r w:rsidR="00C97C87">
        <w:rPr>
          <w:rFonts w:ascii="Times New Roman" w:hAnsi="Times New Roman"/>
          <w:sz w:val="26"/>
          <w:szCs w:val="26"/>
        </w:rPr>
        <mc:AlternateContent>
          <mc:Choice Requires="wps">
            <w:drawing>
              <wp:anchor distT="0" distB="0" distL="114300" distR="114300" simplePos="0" relativeHeight="251667456" behindDoc="0" locked="0" layoutInCell="1" allowOverlap="1" wp14:anchorId="688F9CFD" wp14:editId="68867F08">
                <wp:simplePos x="0" y="0"/>
                <wp:positionH relativeFrom="column">
                  <wp:posOffset>2889250</wp:posOffset>
                </wp:positionH>
                <wp:positionV relativeFrom="paragraph">
                  <wp:posOffset>280670</wp:posOffset>
                </wp:positionV>
                <wp:extent cx="3933190" cy="4856480"/>
                <wp:effectExtent l="0" t="0" r="10160" b="20320"/>
                <wp:wrapNone/>
                <wp:docPr id="21" name="Rounded Rectangle 21"/>
                <wp:cNvGraphicFramePr/>
                <a:graphic xmlns:a="http://schemas.openxmlformats.org/drawingml/2006/main">
                  <a:graphicData uri="http://schemas.microsoft.com/office/word/2010/wordprocessingShape">
                    <wps:wsp>
                      <wps:cNvSpPr/>
                      <wps:spPr>
                        <a:xfrm>
                          <a:off x="0" y="0"/>
                          <a:ext cx="3933190" cy="4856480"/>
                        </a:xfrm>
                        <a:prstGeom prst="roundRect">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rsidR="00937046" w:rsidRDefault="00937046" w:rsidP="00330229">
                            <w:pPr>
                              <w:rPr>
                                <w:color w:val="000000" w:themeColor="text1"/>
                              </w:rPr>
                            </w:pPr>
                          </w:p>
                          <w:p w:rsidR="00937046" w:rsidRDefault="00937046" w:rsidP="00330229">
                            <w:pPr>
                              <w:rPr>
                                <w:color w:val="000000" w:themeColor="text1"/>
                              </w:rPr>
                            </w:pPr>
                          </w:p>
                          <w:p w:rsidR="00937046" w:rsidRDefault="00937046" w:rsidP="00330229">
                            <w:pPr>
                              <w:rPr>
                                <w:color w:val="000000" w:themeColor="text1"/>
                              </w:rPr>
                            </w:pPr>
                          </w:p>
                          <w:p w:rsidR="00937046" w:rsidRDefault="00937046" w:rsidP="00330229">
                            <w:pPr>
                              <w:rPr>
                                <w:color w:val="000000" w:themeColor="text1"/>
                              </w:rPr>
                            </w:pPr>
                          </w:p>
                          <w:p w:rsidR="00937046" w:rsidRDefault="00937046" w:rsidP="00330229">
                            <w:pPr>
                              <w:rPr>
                                <w:color w:val="000000" w:themeColor="text1"/>
                              </w:rPr>
                            </w:pPr>
                          </w:p>
                          <w:p w:rsidR="00937046" w:rsidRDefault="00937046" w:rsidP="00330229">
                            <w:pPr>
                              <w:rPr>
                                <w:color w:val="000000" w:themeColor="text1"/>
                              </w:rPr>
                            </w:pPr>
                          </w:p>
                          <w:p w:rsidR="00937046" w:rsidRDefault="00937046" w:rsidP="00330229">
                            <w:pPr>
                              <w:rPr>
                                <w:color w:val="000000" w:themeColor="text1"/>
                              </w:rPr>
                            </w:pPr>
                          </w:p>
                          <w:p w:rsidR="00937046" w:rsidRDefault="00937046" w:rsidP="00330229">
                            <w:pPr>
                              <w:rPr>
                                <w:color w:val="000000" w:themeColor="text1"/>
                              </w:rPr>
                            </w:pPr>
                          </w:p>
                          <w:p w:rsidR="00937046" w:rsidRDefault="00937046" w:rsidP="00330229">
                            <w:pPr>
                              <w:rPr>
                                <w:color w:val="000000" w:themeColor="text1"/>
                              </w:rPr>
                            </w:pPr>
                          </w:p>
                          <w:p w:rsidR="00937046" w:rsidRDefault="00937046" w:rsidP="005F4968">
                            <w:pPr>
                              <w:jc w:val="center"/>
                              <w:rPr>
                                <w:rFonts w:ascii="Times New Roman" w:hAnsi="Times New Roman"/>
                                <w:b/>
                                <w:color w:val="4F81BD" w:themeColor="accent1"/>
                                <w:sz w:val="36"/>
                                <w:szCs w:val="36"/>
                              </w:rPr>
                            </w:pPr>
                          </w:p>
                          <w:p w:rsidR="00937046" w:rsidRDefault="00937046" w:rsidP="005F4968">
                            <w:pPr>
                              <w:jc w:val="center"/>
                              <w:rPr>
                                <w:rFonts w:ascii="Times New Roman" w:hAnsi="Times New Roman"/>
                                <w:b/>
                                <w:color w:val="4F81BD" w:themeColor="accent1"/>
                                <w:sz w:val="36"/>
                                <w:szCs w:val="36"/>
                              </w:rPr>
                            </w:pPr>
                          </w:p>
                          <w:p w:rsidR="00937046" w:rsidRDefault="00937046" w:rsidP="005F4968">
                            <w:pPr>
                              <w:jc w:val="center"/>
                              <w:rPr>
                                <w:rFonts w:ascii="Times New Roman" w:hAnsi="Times New Roman"/>
                                <w:b/>
                                <w:color w:val="4F81BD" w:themeColor="accent1"/>
                                <w:sz w:val="36"/>
                                <w:szCs w:val="36"/>
                              </w:rPr>
                            </w:pPr>
                          </w:p>
                          <w:p w:rsidR="00937046" w:rsidRPr="005F4968" w:rsidRDefault="00937046" w:rsidP="005F4968">
                            <w:pPr>
                              <w:jc w:val="center"/>
                              <w:rPr>
                                <w:rFonts w:ascii="Times New Roman" w:hAnsi="Times New Roman"/>
                                <w:b/>
                                <w:color w:val="4F81BD" w:themeColor="accent1"/>
                                <w:sz w:val="36"/>
                                <w:szCs w:val="36"/>
                              </w:rPr>
                            </w:pPr>
                            <w:r>
                              <w:rPr>
                                <w:rFonts w:ascii="Times New Roman" w:hAnsi="Times New Roman"/>
                                <w:b/>
                                <w:color w:val="4F81BD" w:themeColor="accent1"/>
                                <w:sz w:val="36"/>
                                <w:szCs w:val="36"/>
                              </w:rPr>
                              <w:t>Bộ phận thu hồng ngoại (và tín hiệu RF)</w:t>
                            </w:r>
                          </w:p>
                          <w:p w:rsidR="00937046" w:rsidRDefault="00937046" w:rsidP="00330229">
                            <w:pPr>
                              <w:jc w:val="center"/>
                            </w:pPr>
                          </w:p>
                          <w:p w:rsidR="00937046" w:rsidRDefault="00937046" w:rsidP="00330229">
                            <w:pPr>
                              <w:jc w:val="center"/>
                            </w:pPr>
                          </w:p>
                          <w:p w:rsidR="00937046" w:rsidRDefault="00937046" w:rsidP="00330229">
                            <w:pPr>
                              <w:jc w:val="center"/>
                            </w:pPr>
                          </w:p>
                          <w:p w:rsidR="00937046" w:rsidRDefault="00937046" w:rsidP="00330229">
                            <w:pPr>
                              <w:jc w:val="center"/>
                            </w:pPr>
                          </w:p>
                          <w:p w:rsidR="00937046" w:rsidRDefault="00937046" w:rsidP="00330229">
                            <w:pPr>
                              <w:jc w:val="center"/>
                            </w:pPr>
                          </w:p>
                          <w:p w:rsidR="00937046" w:rsidRDefault="00937046" w:rsidP="00330229">
                            <w:pPr>
                              <w:jc w:val="center"/>
                            </w:pPr>
                          </w:p>
                          <w:p w:rsidR="00937046" w:rsidRDefault="00937046" w:rsidP="00330229">
                            <w:pPr>
                              <w:jc w:val="center"/>
                            </w:pPr>
                          </w:p>
                          <w:p w:rsidR="00937046" w:rsidRDefault="00937046" w:rsidP="00330229">
                            <w:pPr>
                              <w:jc w:val="center"/>
                            </w:pPr>
                          </w:p>
                          <w:p w:rsidR="00937046" w:rsidRPr="00330229" w:rsidRDefault="00937046" w:rsidP="00330229">
                            <w:pPr>
                              <w:jc w:val="center"/>
                              <w:rPr>
                                <w:rFonts w:ascii="Times New Roman" w:hAnsi="Times New Roman"/>
                                <w:color w:val="FFFFFF" w:themeColor="background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27" style="position:absolute;left:0;text-align:left;margin-left:227.5pt;margin-top:22.1pt;width:309.7pt;height:38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" filled="f" strokecolor="#243f60 [1604]" strokeweight="2pt">
                <v:stroke dashstyle="1 1"/>
                <v:textbox>
                  <w:txbxContent>
                    <w:p w:rsidR="00AA4BFF" w:rsidRDefault="00AA4BFF" w:rsidP="00330229">
                      <w:pPr>
                        <w:rPr>
                          <w:color w:val="000000" w:themeColor="text1"/>
                        </w:rPr>
                      </w:pPr>
                    </w:p>
                    <w:p w:rsidR="00AA4BFF" w:rsidRDefault="00AA4BFF" w:rsidP="00330229">
                      <w:pPr>
                        <w:rPr>
                          <w:color w:val="000000" w:themeColor="text1"/>
                        </w:rPr>
                      </w:pPr>
                    </w:p>
                    <w:p w:rsidR="00AA4BFF" w:rsidRDefault="00AA4BFF" w:rsidP="00330229">
                      <w:pPr>
                        <w:rPr>
                          <w:color w:val="000000" w:themeColor="text1"/>
                        </w:rPr>
                      </w:pPr>
                    </w:p>
                    <w:p w:rsidR="00AA4BFF" w:rsidRDefault="00AA4BFF" w:rsidP="00330229">
                      <w:pPr>
                        <w:rPr>
                          <w:color w:val="000000" w:themeColor="text1"/>
                        </w:rPr>
                      </w:pPr>
                    </w:p>
                    <w:p w:rsidR="00AA4BFF" w:rsidRDefault="00AA4BFF" w:rsidP="00330229">
                      <w:pPr>
                        <w:rPr>
                          <w:color w:val="000000" w:themeColor="text1"/>
                        </w:rPr>
                      </w:pPr>
                    </w:p>
                    <w:p w:rsidR="00AA4BFF" w:rsidRDefault="00AA4BFF" w:rsidP="00330229">
                      <w:pPr>
                        <w:rPr>
                          <w:color w:val="000000" w:themeColor="text1"/>
                        </w:rPr>
                      </w:pPr>
                    </w:p>
                    <w:p w:rsidR="00AA4BFF" w:rsidRDefault="00AA4BFF" w:rsidP="00330229">
                      <w:pPr>
                        <w:rPr>
                          <w:color w:val="000000" w:themeColor="text1"/>
                        </w:rPr>
                      </w:pPr>
                    </w:p>
                    <w:p w:rsidR="00AA4BFF" w:rsidRDefault="00AA4BFF" w:rsidP="00330229">
                      <w:pPr>
                        <w:rPr>
                          <w:color w:val="000000" w:themeColor="text1"/>
                        </w:rPr>
                      </w:pPr>
                    </w:p>
                    <w:p w:rsidR="00AA4BFF" w:rsidRDefault="00AA4BFF" w:rsidP="00330229">
                      <w:pPr>
                        <w:rPr>
                          <w:color w:val="000000" w:themeColor="text1"/>
                        </w:rPr>
                      </w:pPr>
                    </w:p>
                    <w:p w:rsidR="00AA4BFF" w:rsidRDefault="00AA4BFF" w:rsidP="005F4968">
                      <w:pPr>
                        <w:jc w:val="center"/>
                        <w:rPr>
                          <w:rFonts w:ascii="Times New Roman" w:hAnsi="Times New Roman"/>
                          <w:b/>
                          <w:color w:val="4F81BD" w:themeColor="accent1"/>
                          <w:sz w:val="36"/>
                          <w:szCs w:val="36"/>
                        </w:rPr>
                      </w:pPr>
                    </w:p>
                    <w:p w:rsidR="00AA4BFF" w:rsidRDefault="00AA4BFF" w:rsidP="005F4968">
                      <w:pPr>
                        <w:jc w:val="center"/>
                        <w:rPr>
                          <w:rFonts w:ascii="Times New Roman" w:hAnsi="Times New Roman"/>
                          <w:b/>
                          <w:color w:val="4F81BD" w:themeColor="accent1"/>
                          <w:sz w:val="36"/>
                          <w:szCs w:val="36"/>
                        </w:rPr>
                      </w:pPr>
                    </w:p>
                    <w:p w:rsidR="00AA4BFF" w:rsidRDefault="00AA4BFF" w:rsidP="005F4968">
                      <w:pPr>
                        <w:jc w:val="center"/>
                        <w:rPr>
                          <w:rFonts w:ascii="Times New Roman" w:hAnsi="Times New Roman"/>
                          <w:b/>
                          <w:color w:val="4F81BD" w:themeColor="accent1"/>
                          <w:sz w:val="36"/>
                          <w:szCs w:val="36"/>
                        </w:rPr>
                      </w:pPr>
                    </w:p>
                    <w:p w:rsidR="00AA4BFF" w:rsidRPr="005F4968" w:rsidRDefault="00AA4BFF" w:rsidP="005F4968">
                      <w:pPr>
                        <w:jc w:val="center"/>
                        <w:rPr>
                          <w:rFonts w:ascii="Times New Roman" w:hAnsi="Times New Roman"/>
                          <w:b/>
                          <w:color w:val="4F81BD" w:themeColor="accent1"/>
                          <w:sz w:val="36"/>
                          <w:szCs w:val="36"/>
                        </w:rPr>
                      </w:pPr>
                      <w:r>
                        <w:rPr>
                          <w:rFonts w:ascii="Times New Roman" w:hAnsi="Times New Roman"/>
                          <w:b/>
                          <w:color w:val="4F81BD" w:themeColor="accent1"/>
                          <w:sz w:val="36"/>
                          <w:szCs w:val="36"/>
                        </w:rPr>
                        <w:t>Bộ phận thu hồng ngoại (và tín hiệu RF)</w:t>
                      </w:r>
                    </w:p>
                    <w:p w:rsidR="00AA4BFF" w:rsidRDefault="00AA4BFF" w:rsidP="00330229">
                      <w:pPr>
                        <w:jc w:val="center"/>
                      </w:pPr>
                    </w:p>
                    <w:p w:rsidR="00AA4BFF" w:rsidRDefault="00AA4BFF" w:rsidP="00330229">
                      <w:pPr>
                        <w:jc w:val="center"/>
                      </w:pPr>
                    </w:p>
                    <w:p w:rsidR="00AA4BFF" w:rsidRDefault="00AA4BFF" w:rsidP="00330229">
                      <w:pPr>
                        <w:jc w:val="center"/>
                      </w:pPr>
                    </w:p>
                    <w:p w:rsidR="00AA4BFF" w:rsidRDefault="00AA4BFF" w:rsidP="00330229">
                      <w:pPr>
                        <w:jc w:val="center"/>
                      </w:pPr>
                    </w:p>
                    <w:p w:rsidR="00AA4BFF" w:rsidRDefault="00AA4BFF" w:rsidP="00330229">
                      <w:pPr>
                        <w:jc w:val="center"/>
                      </w:pPr>
                    </w:p>
                    <w:p w:rsidR="00AA4BFF" w:rsidRDefault="00AA4BFF" w:rsidP="00330229">
                      <w:pPr>
                        <w:jc w:val="center"/>
                      </w:pPr>
                    </w:p>
                    <w:p w:rsidR="00AA4BFF" w:rsidRDefault="00AA4BFF" w:rsidP="00330229">
                      <w:pPr>
                        <w:jc w:val="center"/>
                      </w:pPr>
                    </w:p>
                    <w:p w:rsidR="00AA4BFF" w:rsidRDefault="00AA4BFF" w:rsidP="00330229">
                      <w:pPr>
                        <w:jc w:val="center"/>
                      </w:pPr>
                    </w:p>
                    <w:p w:rsidR="00AA4BFF" w:rsidRPr="00330229" w:rsidRDefault="00AA4BFF" w:rsidP="00330229">
                      <w:pPr>
                        <w:jc w:val="center"/>
                        <w:rPr>
                          <w:rFonts w:ascii="Times New Roman" w:hAnsi="Times New Roman"/>
                          <w:color w:val="FFFFFF" w:themeColor="background1"/>
                          <w:sz w:val="36"/>
                          <w:szCs w:val="36"/>
                        </w:rPr>
                      </w:pPr>
                    </w:p>
                  </w:txbxContent>
                </v:textbox>
              </v:roundrect>
            </w:pict>
          </mc:Fallback>
        </mc:AlternateContent>
      </w:r>
    </w:p>
    <w:p w:rsidR="00330229" w:rsidRDefault="005161C6" w:rsidP="00C82C16">
      <w:pPr>
        <w:spacing w:after="200" w:line="276" w:lineRule="auto"/>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670528" behindDoc="0" locked="0" layoutInCell="1" allowOverlap="1" wp14:anchorId="0AC4500B" wp14:editId="283F6C52">
                <wp:simplePos x="0" y="0"/>
                <wp:positionH relativeFrom="column">
                  <wp:posOffset>-690245</wp:posOffset>
                </wp:positionH>
                <wp:positionV relativeFrom="paragraph">
                  <wp:posOffset>65405</wp:posOffset>
                </wp:positionV>
                <wp:extent cx="3493135" cy="1991995"/>
                <wp:effectExtent l="0" t="0" r="12065" b="27305"/>
                <wp:wrapNone/>
                <wp:docPr id="27" name="Rounded Rectangle 27"/>
                <wp:cNvGraphicFramePr/>
                <a:graphic xmlns:a="http://schemas.openxmlformats.org/drawingml/2006/main">
                  <a:graphicData uri="http://schemas.microsoft.com/office/word/2010/wordprocessingShape">
                    <wps:wsp>
                      <wps:cNvSpPr/>
                      <wps:spPr>
                        <a:xfrm>
                          <a:off x="0" y="0"/>
                          <a:ext cx="3493135" cy="1991995"/>
                        </a:xfrm>
                        <a:prstGeom prst="roundRect">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rsidR="00937046" w:rsidRDefault="00937046" w:rsidP="005F4968">
                            <w:pPr>
                              <w:jc w:val="center"/>
                            </w:pPr>
                          </w:p>
                          <w:p w:rsidR="00937046" w:rsidRDefault="00937046" w:rsidP="005F4968">
                            <w:pPr>
                              <w:jc w:val="center"/>
                              <w:rPr>
                                <w:color w:val="4F81BD" w:themeColor="accent1"/>
                              </w:rPr>
                            </w:pPr>
                          </w:p>
                          <w:p w:rsidR="00937046" w:rsidRDefault="00937046" w:rsidP="005F4968">
                            <w:pPr>
                              <w:jc w:val="center"/>
                              <w:rPr>
                                <w:color w:val="4F81BD" w:themeColor="accent1"/>
                              </w:rPr>
                            </w:pPr>
                          </w:p>
                          <w:p w:rsidR="00937046" w:rsidRDefault="00937046" w:rsidP="005F4968">
                            <w:pPr>
                              <w:jc w:val="center"/>
                              <w:rPr>
                                <w:rFonts w:ascii="Times New Roman" w:hAnsi="Times New Roman"/>
                                <w:b/>
                                <w:color w:val="4F81BD" w:themeColor="accent1"/>
                                <w:sz w:val="36"/>
                                <w:szCs w:val="36"/>
                              </w:rPr>
                            </w:pPr>
                          </w:p>
                          <w:p w:rsidR="00937046" w:rsidRPr="005F4968" w:rsidRDefault="00937046" w:rsidP="005F4968">
                            <w:pPr>
                              <w:jc w:val="center"/>
                              <w:rPr>
                                <w:rFonts w:ascii="Times New Roman" w:hAnsi="Times New Roman"/>
                                <w:b/>
                                <w:color w:val="4F81BD" w:themeColor="accent1"/>
                                <w:sz w:val="36"/>
                                <w:szCs w:val="36"/>
                              </w:rPr>
                            </w:pPr>
                            <w:r>
                              <w:rPr>
                                <w:rFonts w:ascii="Times New Roman" w:hAnsi="Times New Roman"/>
                                <w:b/>
                                <w:color w:val="4F81BD" w:themeColor="accent1"/>
                                <w:sz w:val="36"/>
                                <w:szCs w:val="36"/>
                              </w:rPr>
                              <w:t>Bộ phận phát hồng ngoại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7" o:spid="_x0000_s1028" style="position:absolute;margin-left:-54.35pt;margin-top:5.15pt;width:275.05pt;height:156.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" filled="f" strokecolor="#243f60 [1604]" strokeweight="2pt">
                <v:stroke dashstyle="1 1"/>
                <v:textbox>
                  <w:txbxContent>
                    <w:p w:rsidR="00AA4BFF" w:rsidRDefault="00AA4BFF" w:rsidP="005F4968">
                      <w:pPr>
                        <w:jc w:val="center"/>
                      </w:pPr>
                    </w:p>
                    <w:p w:rsidR="00AA4BFF" w:rsidRDefault="00AA4BFF" w:rsidP="005F4968">
                      <w:pPr>
                        <w:jc w:val="center"/>
                        <w:rPr>
                          <w:color w:val="4F81BD" w:themeColor="accent1"/>
                        </w:rPr>
                      </w:pPr>
                    </w:p>
                    <w:p w:rsidR="00AA4BFF" w:rsidRDefault="00AA4BFF" w:rsidP="005F4968">
                      <w:pPr>
                        <w:jc w:val="center"/>
                        <w:rPr>
                          <w:color w:val="4F81BD" w:themeColor="accent1"/>
                        </w:rPr>
                      </w:pPr>
                    </w:p>
                    <w:p w:rsidR="00AA4BFF" w:rsidRDefault="00AA4BFF" w:rsidP="005F4968">
                      <w:pPr>
                        <w:jc w:val="center"/>
                        <w:rPr>
                          <w:rFonts w:ascii="Times New Roman" w:hAnsi="Times New Roman"/>
                          <w:b/>
                          <w:color w:val="4F81BD" w:themeColor="accent1"/>
                          <w:sz w:val="36"/>
                          <w:szCs w:val="36"/>
                        </w:rPr>
                      </w:pPr>
                    </w:p>
                    <w:p w:rsidR="00AA4BFF" w:rsidRPr="005F4968" w:rsidRDefault="00AA4BFF" w:rsidP="005F4968">
                      <w:pPr>
                        <w:jc w:val="center"/>
                        <w:rPr>
                          <w:rFonts w:ascii="Times New Roman" w:hAnsi="Times New Roman"/>
                          <w:b/>
                          <w:color w:val="4F81BD" w:themeColor="accent1"/>
                          <w:sz w:val="36"/>
                          <w:szCs w:val="36"/>
                        </w:rPr>
                      </w:pPr>
                      <w:r>
                        <w:rPr>
                          <w:rFonts w:ascii="Times New Roman" w:hAnsi="Times New Roman"/>
                          <w:b/>
                          <w:color w:val="4F81BD" w:themeColor="accent1"/>
                          <w:sz w:val="36"/>
                          <w:szCs w:val="36"/>
                        </w:rPr>
                        <w:t>Bộ phận phát hồng ngoại</w:t>
                      </w:r>
                    </w:p>
                  </w:txbxContent>
                </v:textbox>
              </v:roundrect>
            </w:pict>
          </mc:Fallback>
        </mc:AlternateContent>
      </w:r>
      <w:r w:rsidR="00C97C87">
        <w:rPr>
          <w:rFonts w:ascii="Times New Roman" w:hAnsi="Times New Roman"/>
          <w:sz w:val="26"/>
          <w:szCs w:val="26"/>
        </w:rPr>
        <mc:AlternateContent>
          <mc:Choice Requires="wps">
            <w:drawing>
              <wp:anchor distT="0" distB="0" distL="114300" distR="114300" simplePos="0" relativeHeight="251661312" behindDoc="0" locked="0" layoutInCell="1" allowOverlap="1" wp14:anchorId="242B53B7" wp14:editId="2D3769B9">
                <wp:simplePos x="0" y="0"/>
                <wp:positionH relativeFrom="column">
                  <wp:posOffset>3465830</wp:posOffset>
                </wp:positionH>
                <wp:positionV relativeFrom="paragraph">
                  <wp:posOffset>319405</wp:posOffset>
                </wp:positionV>
                <wp:extent cx="1172845" cy="775970"/>
                <wp:effectExtent l="0" t="0" r="27305" b="24130"/>
                <wp:wrapNone/>
                <wp:docPr id="13" name="Rectangle 13"/>
                <wp:cNvGraphicFramePr/>
                <a:graphic xmlns:a="http://schemas.openxmlformats.org/drawingml/2006/main">
                  <a:graphicData uri="http://schemas.microsoft.com/office/word/2010/wordprocessingShape">
                    <wps:wsp>
                      <wps:cNvSpPr/>
                      <wps:spPr>
                        <a:xfrm>
                          <a:off x="0" y="0"/>
                          <a:ext cx="1172845" cy="775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7046" w:rsidRPr="00A84D7E" w:rsidRDefault="00937046" w:rsidP="00A84D7E">
                            <w:pPr>
                              <w:jc w:val="center"/>
                              <w:rPr>
                                <w:rFonts w:ascii="Times New Roman" w:hAnsi="Times New Roman"/>
                                <w:b/>
                                <w:sz w:val="28"/>
                                <w:szCs w:val="28"/>
                              </w:rPr>
                            </w:pPr>
                            <w:r>
                              <w:rPr>
                                <w:rFonts w:ascii="Times New Roman" w:hAnsi="Times New Roman"/>
                                <w:b/>
                                <w:sz w:val="28"/>
                                <w:szCs w:val="28"/>
                              </w:rPr>
                              <w:t>Khối thu tín hiệu hồng ngoại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 o:spid="_x0000_s1029" style="position:absolute;margin-left:272.9pt;margin-top:25.15pt;width:92.35pt;height:61.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" fillcolor="#4f81bd [3204]" strokecolor="#243f60 [1604]" strokeweight="2pt">
                <v:textbox>
                  <w:txbxContent>
                    <w:p w:rsidR="00AA4BFF" w:rsidRPr="00A84D7E" w:rsidRDefault="00AA4BFF" w:rsidP="00A84D7E">
                      <w:pPr>
                        <w:jc w:val="center"/>
                        <w:rPr>
                          <w:rFonts w:ascii="Times New Roman" w:hAnsi="Times New Roman"/>
                          <w:b/>
                          <w:sz w:val="28"/>
                          <w:szCs w:val="28"/>
                        </w:rPr>
                      </w:pPr>
                      <w:r>
                        <w:rPr>
                          <w:rFonts w:ascii="Times New Roman" w:hAnsi="Times New Roman"/>
                          <w:b/>
                          <w:sz w:val="28"/>
                          <w:szCs w:val="28"/>
                        </w:rPr>
                        <w:t>Khối thu tín hiệu hồng ngoại</w:t>
                      </w:r>
                    </w:p>
                  </w:txbxContent>
                </v:textbox>
              </v:rect>
            </w:pict>
          </mc:Fallback>
        </mc:AlternateContent>
      </w:r>
    </w:p>
    <w:p w:rsidR="00330229" w:rsidRPr="00330229" w:rsidRDefault="005161C6" w:rsidP="00330229">
      <w:pPr>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678720" behindDoc="0" locked="0" layoutInCell="1" allowOverlap="1" wp14:anchorId="41DFBAAB" wp14:editId="3F091181">
                <wp:simplePos x="0" y="0"/>
                <wp:positionH relativeFrom="column">
                  <wp:posOffset>1190625</wp:posOffset>
                </wp:positionH>
                <wp:positionV relativeFrom="paragraph">
                  <wp:posOffset>358140</wp:posOffset>
                </wp:positionV>
                <wp:extent cx="387350" cy="301625"/>
                <wp:effectExtent l="0" t="19050" r="31750" b="41275"/>
                <wp:wrapNone/>
                <wp:docPr id="35" name="Right Arrow 35"/>
                <wp:cNvGraphicFramePr/>
                <a:graphic xmlns:a="http://schemas.openxmlformats.org/drawingml/2006/main">
                  <a:graphicData uri="http://schemas.microsoft.com/office/word/2010/wordprocessingShape">
                    <wps:wsp>
                      <wps:cNvSpPr/>
                      <wps:spPr>
                        <a:xfrm>
                          <a:off x="0" y="0"/>
                          <a:ext cx="387350" cy="3016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5" o:spid="_x0000_s1026" type="#_x0000_t13" style="position:absolute;margin-left:93.75pt;margin-top:28.2pt;width:30.5pt;height:23.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" adj="13190" fillcolor="#4f81bd [3204]" strokecolor="#243f60 [1604]" strokeweight="2pt"/>
            </w:pict>
          </mc:Fallback>
        </mc:AlternateContent>
      </w:r>
      <w:r>
        <w:rPr>
          <w:rFonts w:ascii="Times New Roman" w:hAnsi="Times New Roman"/>
          <w:sz w:val="26"/>
          <w:szCs w:val="26"/>
        </w:rPr>
        <mc:AlternateContent>
          <mc:Choice Requires="wps">
            <w:drawing>
              <wp:anchor distT="0" distB="0" distL="114300" distR="114300" simplePos="0" relativeHeight="251749376" behindDoc="0" locked="0" layoutInCell="1" allowOverlap="1" wp14:anchorId="59F16478" wp14:editId="1CA82AEF">
                <wp:simplePos x="0" y="0"/>
                <wp:positionH relativeFrom="column">
                  <wp:posOffset>474980</wp:posOffset>
                </wp:positionH>
                <wp:positionV relativeFrom="paragraph">
                  <wp:posOffset>64770</wp:posOffset>
                </wp:positionV>
                <wp:extent cx="715010" cy="828040"/>
                <wp:effectExtent l="0" t="0" r="27940" b="10160"/>
                <wp:wrapNone/>
                <wp:docPr id="75" name="Rectangle 75"/>
                <wp:cNvGraphicFramePr/>
                <a:graphic xmlns:a="http://schemas.openxmlformats.org/drawingml/2006/main">
                  <a:graphicData uri="http://schemas.microsoft.com/office/word/2010/wordprocessingShape">
                    <wps:wsp>
                      <wps:cNvSpPr/>
                      <wps:spPr>
                        <a:xfrm>
                          <a:off x="0" y="0"/>
                          <a:ext cx="715010" cy="828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7046" w:rsidRPr="00D07E5A" w:rsidRDefault="00937046" w:rsidP="005161C6">
                            <w:pPr>
                              <w:jc w:val="center"/>
                              <w:rPr>
                                <w:rFonts w:ascii="Times New Roman" w:hAnsi="Times New Roman"/>
                                <w:b/>
                                <w:sz w:val="28"/>
                                <w:szCs w:val="28"/>
                              </w:rPr>
                            </w:pPr>
                            <w:r>
                              <w:rPr>
                                <w:rFonts w:ascii="Times New Roman" w:hAnsi="Times New Roman"/>
                                <w:b/>
                                <w:sz w:val="28"/>
                                <w:szCs w:val="28"/>
                              </w:rPr>
                              <w:t>Mạch tạo xung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5" o:spid="_x0000_s1030" style="position:absolute;margin-left:37.4pt;margin-top:5.1pt;width:56.3pt;height:65.2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" fillcolor="#4f81bd [3204]" strokecolor="#243f60 [1604]" strokeweight="2pt">
                <v:textbox>
                  <w:txbxContent>
                    <w:p w:rsidR="00AA4BFF" w:rsidRPr="00D07E5A" w:rsidRDefault="00AA4BFF" w:rsidP="005161C6">
                      <w:pPr>
                        <w:jc w:val="center"/>
                        <w:rPr>
                          <w:rFonts w:ascii="Times New Roman" w:hAnsi="Times New Roman"/>
                          <w:b/>
                          <w:sz w:val="28"/>
                          <w:szCs w:val="28"/>
                        </w:rPr>
                      </w:pPr>
                      <w:r>
                        <w:rPr>
                          <w:rFonts w:ascii="Times New Roman" w:hAnsi="Times New Roman"/>
                          <w:b/>
                          <w:sz w:val="28"/>
                          <w:szCs w:val="28"/>
                        </w:rPr>
                        <w:t>Mạch tạo xung</w:t>
                      </w:r>
                    </w:p>
                  </w:txbxContent>
                </v:textbox>
              </v:rect>
            </w:pict>
          </mc:Fallback>
        </mc:AlternateContent>
      </w:r>
      <w:r>
        <w:rPr>
          <w:rFonts w:ascii="Times New Roman" w:hAnsi="Times New Roman"/>
          <w:sz w:val="26"/>
          <w:szCs w:val="26"/>
        </w:rPr>
        <mc:AlternateContent>
          <mc:Choice Requires="wps">
            <w:drawing>
              <wp:anchor distT="0" distB="0" distL="114300" distR="114300" simplePos="0" relativeHeight="251677696" behindDoc="0" locked="0" layoutInCell="1" allowOverlap="1" wp14:anchorId="7A83D668" wp14:editId="2EC54DD7">
                <wp:simplePos x="0" y="0"/>
                <wp:positionH relativeFrom="column">
                  <wp:posOffset>-636905</wp:posOffset>
                </wp:positionH>
                <wp:positionV relativeFrom="paragraph">
                  <wp:posOffset>64135</wp:posOffset>
                </wp:positionV>
                <wp:extent cx="724535" cy="828040"/>
                <wp:effectExtent l="0" t="0" r="18415" b="10160"/>
                <wp:wrapNone/>
                <wp:docPr id="34" name="Rectangle 34"/>
                <wp:cNvGraphicFramePr/>
                <a:graphic xmlns:a="http://schemas.openxmlformats.org/drawingml/2006/main">
                  <a:graphicData uri="http://schemas.microsoft.com/office/word/2010/wordprocessingShape">
                    <wps:wsp>
                      <wps:cNvSpPr/>
                      <wps:spPr>
                        <a:xfrm>
                          <a:off x="0" y="0"/>
                          <a:ext cx="724535" cy="828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7046" w:rsidRPr="00D07E5A" w:rsidRDefault="00937046" w:rsidP="00D07E5A">
                            <w:pPr>
                              <w:jc w:val="center"/>
                              <w:rPr>
                                <w:rFonts w:ascii="Times New Roman" w:hAnsi="Times New Roman"/>
                                <w:b/>
                                <w:sz w:val="28"/>
                                <w:szCs w:val="28"/>
                              </w:rPr>
                            </w:pPr>
                            <w:r>
                              <w:rPr>
                                <w:rFonts w:ascii="Times New Roman" w:hAnsi="Times New Roman"/>
                                <w:b/>
                                <w:sz w:val="28"/>
                                <w:szCs w:val="28"/>
                              </w:rPr>
                              <w:t>Khối 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 o:spid="_x0000_s1031" style="position:absolute;margin-left:-50.15pt;margin-top:5.05pt;width:57.05pt;height:65.2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" fillcolor="#4f81bd [3204]" strokecolor="#243f60 [1604]" strokeweight="2pt">
                <v:textbox>
                  <w:txbxContent>
                    <w:p w:rsidR="00AA4BFF" w:rsidRPr="00D07E5A" w:rsidRDefault="00AA4BFF" w:rsidP="00D07E5A">
                      <w:pPr>
                        <w:jc w:val="center"/>
                        <w:rPr>
                          <w:rFonts w:ascii="Times New Roman" w:hAnsi="Times New Roman"/>
                          <w:b/>
                          <w:sz w:val="28"/>
                          <w:szCs w:val="28"/>
                        </w:rPr>
                      </w:pPr>
                      <w:r>
                        <w:rPr>
                          <w:rFonts w:ascii="Times New Roman" w:hAnsi="Times New Roman"/>
                          <w:b/>
                          <w:sz w:val="28"/>
                          <w:szCs w:val="28"/>
                        </w:rPr>
                        <w:t>Khối nguồn</w:t>
                      </w:r>
                    </w:p>
                  </w:txbxContent>
                </v:textbox>
              </v:rect>
            </w:pict>
          </mc:Fallback>
        </mc:AlternateContent>
      </w:r>
      <w:r>
        <w:rPr>
          <w:rFonts w:ascii="Times New Roman" w:hAnsi="Times New Roman"/>
          <w:sz w:val="26"/>
          <w:szCs w:val="26"/>
        </w:rPr>
        <mc:AlternateContent>
          <mc:Choice Requires="wps">
            <w:drawing>
              <wp:anchor distT="0" distB="0" distL="114300" distR="114300" simplePos="0" relativeHeight="251668480" behindDoc="0" locked="0" layoutInCell="1" allowOverlap="1" wp14:anchorId="624806E6" wp14:editId="003D7E93">
                <wp:simplePos x="0" y="0"/>
                <wp:positionH relativeFrom="column">
                  <wp:posOffset>1577975</wp:posOffset>
                </wp:positionH>
                <wp:positionV relativeFrom="paragraph">
                  <wp:posOffset>132715</wp:posOffset>
                </wp:positionV>
                <wp:extent cx="1086485" cy="828040"/>
                <wp:effectExtent l="0" t="0" r="18415" b="10160"/>
                <wp:wrapNone/>
                <wp:docPr id="23" name="Rectangle 23"/>
                <wp:cNvGraphicFramePr/>
                <a:graphic xmlns:a="http://schemas.openxmlformats.org/drawingml/2006/main">
                  <a:graphicData uri="http://schemas.microsoft.com/office/word/2010/wordprocessingShape">
                    <wps:wsp>
                      <wps:cNvSpPr/>
                      <wps:spPr>
                        <a:xfrm>
                          <a:off x="0" y="0"/>
                          <a:ext cx="1086485" cy="828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7046" w:rsidRPr="005F4968" w:rsidRDefault="00937046" w:rsidP="005F4968">
                            <w:pPr>
                              <w:jc w:val="center"/>
                              <w:rPr>
                                <w:rFonts w:ascii="Times New Roman" w:hAnsi="Times New Roman"/>
                                <w:b/>
                                <w:sz w:val="28"/>
                                <w:szCs w:val="28"/>
                              </w:rPr>
                            </w:pPr>
                            <w:r>
                              <w:rPr>
                                <w:rFonts w:ascii="Times New Roman" w:hAnsi="Times New Roman"/>
                                <w:b/>
                                <w:sz w:val="28"/>
                                <w:szCs w:val="28"/>
                              </w:rPr>
                              <w:t>Khối phát tín hiệu hồng ngoại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3" o:spid="_x0000_s1032" style="position:absolute;margin-left:124.25pt;margin-top:10.45pt;width:85.55pt;height:65.2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" fillcolor="#4f81bd [3204]" strokecolor="#243f60 [1604]" strokeweight="2pt">
                <v:textbox>
                  <w:txbxContent>
                    <w:p w:rsidR="00AA4BFF" w:rsidRPr="005F4968" w:rsidRDefault="00AA4BFF" w:rsidP="005F4968">
                      <w:pPr>
                        <w:jc w:val="center"/>
                        <w:rPr>
                          <w:rFonts w:ascii="Times New Roman" w:hAnsi="Times New Roman"/>
                          <w:b/>
                          <w:sz w:val="28"/>
                          <w:szCs w:val="28"/>
                        </w:rPr>
                      </w:pPr>
                      <w:r>
                        <w:rPr>
                          <w:rFonts w:ascii="Times New Roman" w:hAnsi="Times New Roman"/>
                          <w:b/>
                          <w:sz w:val="28"/>
                          <w:szCs w:val="28"/>
                        </w:rPr>
                        <w:t>Khối phát tín hiệu hồng ngoại</w:t>
                      </w:r>
                    </w:p>
                  </w:txbxContent>
                </v:textbox>
              </v:rect>
            </w:pict>
          </mc:Fallback>
        </mc:AlternateContent>
      </w:r>
      <w:r w:rsidR="00C97C87">
        <w:rPr>
          <w:rFonts w:ascii="Times New Roman" w:hAnsi="Times New Roman"/>
          <w:sz w:val="26"/>
          <w:szCs w:val="26"/>
        </w:rPr>
        <mc:AlternateContent>
          <mc:Choice Requires="wps">
            <w:drawing>
              <wp:anchor distT="0" distB="0" distL="114300" distR="114300" simplePos="0" relativeHeight="251676672" behindDoc="0" locked="0" layoutInCell="1" allowOverlap="1" wp14:anchorId="522D78C9" wp14:editId="357F9761">
                <wp:simplePos x="0" y="0"/>
                <wp:positionH relativeFrom="column">
                  <wp:posOffset>3061970</wp:posOffset>
                </wp:positionH>
                <wp:positionV relativeFrom="paragraph">
                  <wp:posOffset>133985</wp:posOffset>
                </wp:positionV>
                <wp:extent cx="405130" cy="2371725"/>
                <wp:effectExtent l="0" t="0" r="13970" b="28575"/>
                <wp:wrapNone/>
                <wp:docPr id="33" name="Bent Arrow 33"/>
                <wp:cNvGraphicFramePr/>
                <a:graphic xmlns:a="http://schemas.openxmlformats.org/drawingml/2006/main">
                  <a:graphicData uri="http://schemas.microsoft.com/office/word/2010/wordprocessingShape">
                    <wps:wsp>
                      <wps:cNvSpPr/>
                      <wps:spPr>
                        <a:xfrm>
                          <a:off x="0" y="0"/>
                          <a:ext cx="405130" cy="2371725"/>
                        </a:xfrm>
                        <a:prstGeom prst="bentArrow">
                          <a:avLst>
                            <a:gd name="adj1" fmla="val 46258"/>
                            <a:gd name="adj2" fmla="val 40422"/>
                            <a:gd name="adj3" fmla="val 25000"/>
                            <a:gd name="adj4"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 Arrow 33" o:spid="_x0000_s1026" style="position:absolute;margin-left:241.1pt;margin-top:10.55pt;width:31.9pt;height:18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5130,2371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" path="m,2371725l,70059r,l303848,70059,303848,,405130,163762,303848,327523r,-70059l187405,257464r,l187405,2371725,,2371725xe" fillcolor="#4f81bd [3204]" strokecolor="#243f60 [1604]" strokeweight="2pt">
                <v:path arrowok="t" o:connecttype="custom" o:connectlocs="0,2371725;0,70059;0,70059;303848,70059;303848,0;405130,163762;303848,327523;303848,257464;187405,257464;187405,257464;187405,2371725;0,2371725" o:connectangles="0,0,0,0,0,0,0,0,0,0,0,0"/>
              </v:shape>
            </w:pict>
          </mc:Fallback>
        </mc:AlternateContent>
      </w:r>
      <w:r w:rsidR="00C97C87">
        <w:rPr>
          <w:rFonts w:ascii="Times New Roman" w:hAnsi="Times New Roman"/>
          <w:sz w:val="26"/>
          <w:szCs w:val="26"/>
        </w:rPr>
        <mc:AlternateContent>
          <mc:Choice Requires="wps">
            <w:drawing>
              <wp:anchor distT="0" distB="0" distL="114300" distR="114300" simplePos="0" relativeHeight="251682816" behindDoc="0" locked="0" layoutInCell="1" allowOverlap="1" wp14:anchorId="7ADF3CBA" wp14:editId="61299943">
                <wp:simplePos x="0" y="0"/>
                <wp:positionH relativeFrom="column">
                  <wp:posOffset>6124743</wp:posOffset>
                </wp:positionH>
                <wp:positionV relativeFrom="paragraph">
                  <wp:posOffset>29258</wp:posOffset>
                </wp:positionV>
                <wp:extent cx="595223" cy="2035834"/>
                <wp:effectExtent l="0" t="0" r="14605" b="21590"/>
                <wp:wrapNone/>
                <wp:docPr id="41" name="Rectangle 41"/>
                <wp:cNvGraphicFramePr/>
                <a:graphic xmlns:a="http://schemas.openxmlformats.org/drawingml/2006/main">
                  <a:graphicData uri="http://schemas.microsoft.com/office/word/2010/wordprocessingShape">
                    <wps:wsp>
                      <wps:cNvSpPr/>
                      <wps:spPr>
                        <a:xfrm>
                          <a:off x="0" y="0"/>
                          <a:ext cx="595223" cy="20358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7046" w:rsidRPr="00C97C87" w:rsidRDefault="00937046" w:rsidP="00C97C87">
                            <w:pPr>
                              <w:jc w:val="center"/>
                              <w:rPr>
                                <w:rFonts w:ascii="Times New Roman" w:hAnsi="Times New Roman"/>
                                <w:b/>
                                <w:sz w:val="28"/>
                                <w:szCs w:val="28"/>
                              </w:rPr>
                            </w:pPr>
                            <w:r>
                              <w:rPr>
                                <w:rFonts w:ascii="Times New Roman" w:hAnsi="Times New Roman"/>
                                <w:b/>
                                <w:sz w:val="28"/>
                                <w:szCs w:val="28"/>
                              </w:rPr>
                              <w:t>Khối chấp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1" o:spid="_x0000_s1033" style="position:absolute;margin-left:482.25pt;margin-top:2.3pt;width:46.85pt;height:160.3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" fillcolor="#4f81bd [3204]" strokecolor="#243f60 [1604]" strokeweight="2pt">
                <v:textbox>
                  <w:txbxContent>
                    <w:p w:rsidR="00AA4BFF" w:rsidRPr="00C97C87" w:rsidRDefault="00AA4BFF" w:rsidP="00C97C87">
                      <w:pPr>
                        <w:jc w:val="center"/>
                        <w:rPr>
                          <w:rFonts w:ascii="Times New Roman" w:hAnsi="Times New Roman"/>
                          <w:b/>
                          <w:sz w:val="28"/>
                          <w:szCs w:val="28"/>
                        </w:rPr>
                      </w:pPr>
                      <w:r>
                        <w:rPr>
                          <w:rFonts w:ascii="Times New Roman" w:hAnsi="Times New Roman"/>
                          <w:b/>
                          <w:sz w:val="28"/>
                          <w:szCs w:val="28"/>
                        </w:rPr>
                        <w:t>Khối chấp hành</w:t>
                      </w:r>
                    </w:p>
                  </w:txbxContent>
                </v:textbox>
              </v:rect>
            </w:pict>
          </mc:Fallback>
        </mc:AlternateContent>
      </w:r>
      <w:r w:rsidR="00C97C87">
        <w:rPr>
          <w:rFonts w:ascii="Times New Roman" w:hAnsi="Times New Roman"/>
          <w:sz w:val="26"/>
          <w:szCs w:val="26"/>
        </w:rPr>
        <mc:AlternateContent>
          <mc:Choice Requires="wps">
            <w:drawing>
              <wp:anchor distT="0" distB="0" distL="114300" distR="114300" simplePos="0" relativeHeight="251660288" behindDoc="0" locked="0" layoutInCell="1" allowOverlap="1" wp14:anchorId="13E99C8C" wp14:editId="04276E58">
                <wp:simplePos x="0" y="0"/>
                <wp:positionH relativeFrom="column">
                  <wp:posOffset>5007610</wp:posOffset>
                </wp:positionH>
                <wp:positionV relativeFrom="paragraph">
                  <wp:posOffset>8890</wp:posOffset>
                </wp:positionV>
                <wp:extent cx="871220" cy="2069465"/>
                <wp:effectExtent l="0" t="0" r="24130" b="26035"/>
                <wp:wrapNone/>
                <wp:docPr id="12" name="Rectangle 12"/>
                <wp:cNvGraphicFramePr/>
                <a:graphic xmlns:a="http://schemas.openxmlformats.org/drawingml/2006/main">
                  <a:graphicData uri="http://schemas.microsoft.com/office/word/2010/wordprocessingShape">
                    <wps:wsp>
                      <wps:cNvSpPr/>
                      <wps:spPr>
                        <a:xfrm>
                          <a:off x="0" y="0"/>
                          <a:ext cx="871220" cy="2069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7046" w:rsidRPr="00C97C87" w:rsidRDefault="00937046" w:rsidP="00A84D7E">
                            <w:pPr>
                              <w:jc w:val="center"/>
                              <w:rPr>
                                <w:rFonts w:ascii="Times New Roman" w:hAnsi="Times New Roman"/>
                                <w:b/>
                                <w:sz w:val="28"/>
                                <w:szCs w:val="28"/>
                              </w:rPr>
                            </w:pPr>
                            <w:r w:rsidRPr="00C97C87">
                              <w:rPr>
                                <w:rFonts w:ascii="Times New Roman" w:hAnsi="Times New Roman"/>
                                <w:b/>
                                <w:sz w:val="28"/>
                                <w:szCs w:val="28"/>
                              </w:rPr>
                              <w:t>Khối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4" style="position:absolute;margin-left:394.3pt;margin-top:.7pt;width:68.6pt;height:16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" fillcolor="#4f81bd [3204]" strokecolor="#243f60 [1604]" strokeweight="2pt">
                <v:textbox>
                  <w:txbxContent>
                    <w:p w:rsidR="00AA4BFF" w:rsidRPr="00C97C87" w:rsidRDefault="00AA4BFF" w:rsidP="00A84D7E">
                      <w:pPr>
                        <w:jc w:val="center"/>
                        <w:rPr>
                          <w:rFonts w:ascii="Times New Roman" w:hAnsi="Times New Roman"/>
                          <w:b/>
                          <w:sz w:val="28"/>
                          <w:szCs w:val="28"/>
                        </w:rPr>
                      </w:pPr>
                      <w:r w:rsidRPr="00C97C87">
                        <w:rPr>
                          <w:rFonts w:ascii="Times New Roman" w:hAnsi="Times New Roman"/>
                          <w:b/>
                          <w:sz w:val="28"/>
                          <w:szCs w:val="28"/>
                        </w:rPr>
                        <w:t>Khối Điều Khiển</w:t>
                      </w:r>
                    </w:p>
                  </w:txbxContent>
                </v:textbox>
              </v:rect>
            </w:pict>
          </mc:Fallback>
        </mc:AlternateContent>
      </w:r>
      <w:r w:rsidR="00C97C87">
        <w:rPr>
          <w:rFonts w:ascii="Times New Roman" w:hAnsi="Times New Roman"/>
          <w:sz w:val="26"/>
          <w:szCs w:val="26"/>
        </w:rPr>
        <mc:AlternateContent>
          <mc:Choice Requires="wps">
            <w:drawing>
              <wp:anchor distT="0" distB="0" distL="114300" distR="114300" simplePos="0" relativeHeight="251664384" behindDoc="0" locked="0" layoutInCell="1" allowOverlap="1" wp14:anchorId="77C0E462" wp14:editId="3E066934">
                <wp:simplePos x="0" y="0"/>
                <wp:positionH relativeFrom="column">
                  <wp:posOffset>4631690</wp:posOffset>
                </wp:positionH>
                <wp:positionV relativeFrom="paragraph">
                  <wp:posOffset>202565</wp:posOffset>
                </wp:positionV>
                <wp:extent cx="379095" cy="301625"/>
                <wp:effectExtent l="0" t="19050" r="40005" b="41275"/>
                <wp:wrapNone/>
                <wp:docPr id="18" name="Right Arrow 18"/>
                <wp:cNvGraphicFramePr/>
                <a:graphic xmlns:a="http://schemas.openxmlformats.org/drawingml/2006/main">
                  <a:graphicData uri="http://schemas.microsoft.com/office/word/2010/wordprocessingShape">
                    <wps:wsp>
                      <wps:cNvSpPr/>
                      <wps:spPr>
                        <a:xfrm>
                          <a:off x="0" y="0"/>
                          <a:ext cx="379095" cy="3016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8" o:spid="_x0000_s1026" type="#_x0000_t13" style="position:absolute;margin-left:364.7pt;margin-top:15.95pt;width:29.85pt;height:23.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" adj="13007" fillcolor="#4f81bd [3204]" strokecolor="#243f60 [1604]" strokeweight="2pt"/>
            </w:pict>
          </mc:Fallback>
        </mc:AlternateContent>
      </w:r>
    </w:p>
    <w:p w:rsidR="00330229" w:rsidRPr="00330229" w:rsidRDefault="005161C6" w:rsidP="00330229">
      <w:pPr>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751424" behindDoc="0" locked="0" layoutInCell="1" allowOverlap="1" wp14:anchorId="16FED56C" wp14:editId="494E486E">
                <wp:simplePos x="0" y="0"/>
                <wp:positionH relativeFrom="column">
                  <wp:posOffset>85941</wp:posOffset>
                </wp:positionH>
                <wp:positionV relativeFrom="paragraph">
                  <wp:posOffset>57150</wp:posOffset>
                </wp:positionV>
                <wp:extent cx="387410" cy="301625"/>
                <wp:effectExtent l="0" t="19050" r="31750" b="41275"/>
                <wp:wrapNone/>
                <wp:docPr id="76" name="Right Arrow 76"/>
                <wp:cNvGraphicFramePr/>
                <a:graphic xmlns:a="http://schemas.openxmlformats.org/drawingml/2006/main">
                  <a:graphicData uri="http://schemas.microsoft.com/office/word/2010/wordprocessingShape">
                    <wps:wsp>
                      <wps:cNvSpPr/>
                      <wps:spPr>
                        <a:xfrm>
                          <a:off x="0" y="0"/>
                          <a:ext cx="387410" cy="3016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76" o:spid="_x0000_s1026" type="#_x0000_t13" style="position:absolute;margin-left:6.75pt;margin-top:4.5pt;width:30.5pt;height:23.7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" adj="13191" fillcolor="#4f81bd [3204]" strokecolor="#243f60 [1604]" strokeweight="2pt"/>
            </w:pict>
          </mc:Fallback>
        </mc:AlternateContent>
      </w:r>
    </w:p>
    <w:p w:rsidR="00330229" w:rsidRPr="00330229" w:rsidRDefault="00C97C87" w:rsidP="00330229">
      <w:pPr>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686912" behindDoc="0" locked="0" layoutInCell="1" allowOverlap="1" wp14:anchorId="5B3D86A4" wp14:editId="626323E2">
                <wp:simplePos x="0" y="0"/>
                <wp:positionH relativeFrom="column">
                  <wp:posOffset>5874541</wp:posOffset>
                </wp:positionH>
                <wp:positionV relativeFrom="paragraph">
                  <wp:posOffset>237298</wp:posOffset>
                </wp:positionV>
                <wp:extent cx="250669" cy="301625"/>
                <wp:effectExtent l="0" t="19050" r="35560" b="41275"/>
                <wp:wrapNone/>
                <wp:docPr id="43" name="Right Arrow 43"/>
                <wp:cNvGraphicFramePr/>
                <a:graphic xmlns:a="http://schemas.openxmlformats.org/drawingml/2006/main">
                  <a:graphicData uri="http://schemas.microsoft.com/office/word/2010/wordprocessingShape">
                    <wps:wsp>
                      <wps:cNvSpPr/>
                      <wps:spPr>
                        <a:xfrm>
                          <a:off x="0" y="0"/>
                          <a:ext cx="250669" cy="3016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3" o:spid="_x0000_s1026" type="#_x0000_t13" style="position:absolute;margin-left:462.55pt;margin-top:18.7pt;width:19.75pt;height:23.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" adj="10800" fillcolor="#4f81bd [3204]" strokecolor="#243f60 [1604]" strokeweight="2pt"/>
            </w:pict>
          </mc:Fallback>
        </mc:AlternateContent>
      </w:r>
    </w:p>
    <w:p w:rsidR="00330229" w:rsidRPr="00330229" w:rsidRDefault="00D07E5A" w:rsidP="00330229">
      <w:pPr>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663360" behindDoc="0" locked="0" layoutInCell="1" allowOverlap="1" wp14:anchorId="10647AEF" wp14:editId="79CCD087">
                <wp:simplePos x="0" y="0"/>
                <wp:positionH relativeFrom="column">
                  <wp:posOffset>3467064</wp:posOffset>
                </wp:positionH>
                <wp:positionV relativeFrom="paragraph">
                  <wp:posOffset>290195</wp:posOffset>
                </wp:positionV>
                <wp:extent cx="1172845" cy="749935"/>
                <wp:effectExtent l="0" t="0" r="27305" b="12065"/>
                <wp:wrapNone/>
                <wp:docPr id="15" name="Rectangle 15"/>
                <wp:cNvGraphicFramePr/>
                <a:graphic xmlns:a="http://schemas.openxmlformats.org/drawingml/2006/main">
                  <a:graphicData uri="http://schemas.microsoft.com/office/word/2010/wordprocessingShape">
                    <wps:wsp>
                      <wps:cNvSpPr/>
                      <wps:spPr>
                        <a:xfrm>
                          <a:off x="0" y="0"/>
                          <a:ext cx="1172845" cy="749935"/>
                        </a:xfrm>
                        <a:prstGeom prst="rect">
                          <a:avLst/>
                        </a:prstGeom>
                        <a:ln>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37046" w:rsidRPr="00A84D7E" w:rsidRDefault="00937046" w:rsidP="00330229">
                            <w:pPr>
                              <w:jc w:val="center"/>
                              <w:rPr>
                                <w:rFonts w:ascii="Times New Roman" w:hAnsi="Times New Roman"/>
                                <w:b/>
                                <w:sz w:val="28"/>
                                <w:szCs w:val="28"/>
                              </w:rPr>
                            </w:pPr>
                            <w:r>
                              <w:rPr>
                                <w:rFonts w:ascii="Times New Roman" w:hAnsi="Times New Roman"/>
                                <w:b/>
                                <w:sz w:val="28"/>
                                <w:szCs w:val="28"/>
                              </w:rPr>
                              <w:t>Khối thu tín hiệu RF (Mở rộng)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35" style="position:absolute;margin-left:273pt;margin-top:22.85pt;width:92.35pt;height:59.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" fillcolor="#4f81bd [3204]" strokecolor="#243f60 [1604]" strokeweight="2pt">
                <v:stroke dashstyle="dash"/>
                <v:textbox>
                  <w:txbxContent>
                    <w:p w:rsidR="00AA4BFF" w:rsidRPr="00A84D7E" w:rsidRDefault="00AA4BFF" w:rsidP="00330229">
                      <w:pPr>
                        <w:jc w:val="center"/>
                        <w:rPr>
                          <w:rFonts w:ascii="Times New Roman" w:hAnsi="Times New Roman"/>
                          <w:b/>
                          <w:sz w:val="28"/>
                          <w:szCs w:val="28"/>
                        </w:rPr>
                      </w:pPr>
                      <w:r>
                        <w:rPr>
                          <w:rFonts w:ascii="Times New Roman" w:hAnsi="Times New Roman"/>
                          <w:b/>
                          <w:sz w:val="28"/>
                          <w:szCs w:val="28"/>
                        </w:rPr>
                        <w:t>Khối thu tín hiệu RF (Mở rộng)</w:t>
                      </w:r>
                    </w:p>
                  </w:txbxContent>
                </v:textbox>
              </v:rect>
            </w:pict>
          </mc:Fallback>
        </mc:AlternateContent>
      </w:r>
    </w:p>
    <w:p w:rsidR="00330229" w:rsidRPr="00330229" w:rsidRDefault="00D07E5A" w:rsidP="00330229">
      <w:pPr>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666432" behindDoc="0" locked="0" layoutInCell="1" allowOverlap="1" wp14:anchorId="4168C39A" wp14:editId="6B24CED3">
                <wp:simplePos x="0" y="0"/>
                <wp:positionH relativeFrom="column">
                  <wp:posOffset>4632386</wp:posOffset>
                </wp:positionH>
                <wp:positionV relativeFrom="paragraph">
                  <wp:posOffset>202493</wp:posOffset>
                </wp:positionV>
                <wp:extent cx="370936" cy="301625"/>
                <wp:effectExtent l="0" t="19050" r="29210" b="41275"/>
                <wp:wrapNone/>
                <wp:docPr id="20" name="Right Arrow 20"/>
                <wp:cNvGraphicFramePr/>
                <a:graphic xmlns:a="http://schemas.openxmlformats.org/drawingml/2006/main">
                  <a:graphicData uri="http://schemas.microsoft.com/office/word/2010/wordprocessingShape">
                    <wps:wsp>
                      <wps:cNvSpPr/>
                      <wps:spPr>
                        <a:xfrm>
                          <a:off x="0" y="0"/>
                          <a:ext cx="370936" cy="301625"/>
                        </a:xfrm>
                        <a:prstGeom prst="rightArrow">
                          <a:avLst/>
                        </a:prstGeom>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20" o:spid="_x0000_s1026" type="#_x0000_t13" style="position:absolute;margin-left:364.75pt;margin-top:15.95pt;width:29.2pt;height:23.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" adj="12818" fillcolor="#4f81bd [3204]" strokecolor="#243f60 [1604]" strokeweight="2pt">
                <v:stroke dashstyle="3 1"/>
              </v:shape>
            </w:pict>
          </mc:Fallback>
        </mc:AlternateContent>
      </w:r>
    </w:p>
    <w:p w:rsidR="00330229" w:rsidRDefault="00330229" w:rsidP="00330229">
      <w:pPr>
        <w:rPr>
          <w:rFonts w:ascii="Times New Roman" w:hAnsi="Times New Roman"/>
          <w:sz w:val="26"/>
          <w:szCs w:val="26"/>
        </w:rPr>
      </w:pPr>
    </w:p>
    <w:p w:rsidR="00E4766D" w:rsidRDefault="00C97C87" w:rsidP="00330229">
      <w:pPr>
        <w:tabs>
          <w:tab w:val="left" w:pos="6684"/>
        </w:tabs>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684864" behindDoc="0" locked="0" layoutInCell="1" allowOverlap="1" wp14:anchorId="7E1F535C" wp14:editId="12CDE10B">
                <wp:simplePos x="0" y="0"/>
                <wp:positionH relativeFrom="column">
                  <wp:posOffset>6236718</wp:posOffset>
                </wp:positionH>
                <wp:positionV relativeFrom="paragraph">
                  <wp:posOffset>235585</wp:posOffset>
                </wp:positionV>
                <wp:extent cx="344805" cy="431369"/>
                <wp:effectExtent l="19050" t="19050" r="36195" b="26035"/>
                <wp:wrapNone/>
                <wp:docPr id="42" name="Up Arrow 42"/>
                <wp:cNvGraphicFramePr/>
                <a:graphic xmlns:a="http://schemas.openxmlformats.org/drawingml/2006/main">
                  <a:graphicData uri="http://schemas.microsoft.com/office/word/2010/wordprocessingShape">
                    <wps:wsp>
                      <wps:cNvSpPr/>
                      <wps:spPr>
                        <a:xfrm>
                          <a:off x="0" y="0"/>
                          <a:ext cx="344805" cy="43136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2" o:spid="_x0000_s1026" type="#_x0000_t68" style="position:absolute;margin-left:491.1pt;margin-top:18.55pt;width:27.15pt;height:33.9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" adj="8633" fillcolor="#4f81bd [3204]" strokecolor="#243f60 [1604]" strokeweight="2pt"/>
            </w:pict>
          </mc:Fallback>
        </mc:AlternateContent>
      </w:r>
      <w:r>
        <w:rPr>
          <w:rFonts w:ascii="Times New Roman" w:hAnsi="Times New Roman"/>
          <w:sz w:val="26"/>
          <w:szCs w:val="26"/>
        </w:rPr>
        <mc:AlternateContent>
          <mc:Choice Requires="wps">
            <w:drawing>
              <wp:anchor distT="0" distB="0" distL="114300" distR="114300" simplePos="0" relativeHeight="251673600" behindDoc="0" locked="0" layoutInCell="1" allowOverlap="1" wp14:anchorId="7F3F16C5" wp14:editId="3259711D">
                <wp:simplePos x="0" y="0"/>
                <wp:positionH relativeFrom="column">
                  <wp:posOffset>5331125</wp:posOffset>
                </wp:positionH>
                <wp:positionV relativeFrom="paragraph">
                  <wp:posOffset>235190</wp:posOffset>
                </wp:positionV>
                <wp:extent cx="344805" cy="432087"/>
                <wp:effectExtent l="19050" t="19050" r="36195" b="25400"/>
                <wp:wrapNone/>
                <wp:docPr id="30" name="Up Arrow 30"/>
                <wp:cNvGraphicFramePr/>
                <a:graphic xmlns:a="http://schemas.openxmlformats.org/drawingml/2006/main">
                  <a:graphicData uri="http://schemas.microsoft.com/office/word/2010/wordprocessingShape">
                    <wps:wsp>
                      <wps:cNvSpPr/>
                      <wps:spPr>
                        <a:xfrm>
                          <a:off x="0" y="0"/>
                          <a:ext cx="344805" cy="43208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Up Arrow 30" o:spid="_x0000_s1026" type="#_x0000_t68" style="position:absolute;margin-left:419.75pt;margin-top:18.5pt;width:27.15pt;height:3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" adj="8618" fillcolor="#4f81bd [3204]" strokecolor="#243f60 [1604]" strokeweight="2pt"/>
            </w:pict>
          </mc:Fallback>
        </mc:AlternateContent>
      </w:r>
      <w:r>
        <w:rPr>
          <w:rFonts w:ascii="Times New Roman" w:hAnsi="Times New Roman"/>
          <w:sz w:val="26"/>
          <w:szCs w:val="26"/>
        </w:rPr>
        <mc:AlternateContent>
          <mc:Choice Requires="wps">
            <w:drawing>
              <wp:anchor distT="0" distB="0" distL="114300" distR="114300" simplePos="0" relativeHeight="251675648" behindDoc="0" locked="0" layoutInCell="1" allowOverlap="1" wp14:anchorId="2C552E97" wp14:editId="5AE93484">
                <wp:simplePos x="0" y="0"/>
                <wp:positionH relativeFrom="column">
                  <wp:posOffset>3821430</wp:posOffset>
                </wp:positionH>
                <wp:positionV relativeFrom="paragraph">
                  <wp:posOffset>119380</wp:posOffset>
                </wp:positionV>
                <wp:extent cx="344805" cy="552450"/>
                <wp:effectExtent l="19050" t="19050" r="36195" b="19050"/>
                <wp:wrapNone/>
                <wp:docPr id="31" name="Up Arrow 31"/>
                <wp:cNvGraphicFramePr/>
                <a:graphic xmlns:a="http://schemas.openxmlformats.org/drawingml/2006/main">
                  <a:graphicData uri="http://schemas.microsoft.com/office/word/2010/wordprocessingShape">
                    <wps:wsp>
                      <wps:cNvSpPr/>
                      <wps:spPr>
                        <a:xfrm>
                          <a:off x="0" y="0"/>
                          <a:ext cx="344805" cy="552450"/>
                        </a:xfrm>
                        <a:prstGeom prst="upArrow">
                          <a:avLst/>
                        </a:prstGeom>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Up Arrow 31" o:spid="_x0000_s1026" type="#_x0000_t68" style="position:absolute;margin-left:300.9pt;margin-top:9.4pt;width:27.15pt;height:4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" adj="6741" fillcolor="#4f81bd [3204]" strokecolor="#243f60 [1604]" strokeweight="2pt">
                <v:stroke dashstyle="3 1"/>
              </v:shape>
            </w:pict>
          </mc:Fallback>
        </mc:AlternateContent>
      </w:r>
      <w:r w:rsidR="00E4766D">
        <w:rPr>
          <w:rFonts w:ascii="Times New Roman" w:hAnsi="Times New Roman"/>
          <w:sz w:val="26"/>
          <w:szCs w:val="26"/>
        </w:rPr>
        <mc:AlternateContent>
          <mc:Choice Requires="wps">
            <w:drawing>
              <wp:anchor distT="0" distB="0" distL="114300" distR="114300" simplePos="0" relativeHeight="251669504" behindDoc="0" locked="0" layoutInCell="1" allowOverlap="1" wp14:anchorId="3F9087BE" wp14:editId="26B44B0F">
                <wp:simplePos x="0" y="0"/>
                <wp:positionH relativeFrom="column">
                  <wp:posOffset>1231900</wp:posOffset>
                </wp:positionH>
                <wp:positionV relativeFrom="paragraph">
                  <wp:posOffset>817880</wp:posOffset>
                </wp:positionV>
                <wp:extent cx="1345565" cy="793115"/>
                <wp:effectExtent l="0" t="0" r="26035" b="26035"/>
                <wp:wrapNone/>
                <wp:docPr id="24" name="Rectangle 24"/>
                <wp:cNvGraphicFramePr/>
                <a:graphic xmlns:a="http://schemas.openxmlformats.org/drawingml/2006/main">
                  <a:graphicData uri="http://schemas.microsoft.com/office/word/2010/wordprocessingShape">
                    <wps:wsp>
                      <wps:cNvSpPr/>
                      <wps:spPr>
                        <a:xfrm>
                          <a:off x="0" y="0"/>
                          <a:ext cx="1345565" cy="793115"/>
                        </a:xfrm>
                        <a:prstGeom prst="rect">
                          <a:avLst/>
                        </a:prstGeom>
                        <a:ln>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37046" w:rsidRPr="005F4968" w:rsidRDefault="00937046" w:rsidP="005F4968">
                            <w:pPr>
                              <w:jc w:val="center"/>
                              <w:rPr>
                                <w:rFonts w:ascii="Times New Roman" w:hAnsi="Times New Roman"/>
                                <w:b/>
                                <w:sz w:val="28"/>
                                <w:szCs w:val="28"/>
                              </w:rPr>
                            </w:pPr>
                            <w:r>
                              <w:rPr>
                                <w:rFonts w:ascii="Times New Roman" w:hAnsi="Times New Roman"/>
                                <w:b/>
                                <w:sz w:val="28"/>
                                <w:szCs w:val="28"/>
                              </w:rPr>
                              <w:t>Khối phát tín hiệu RF     (Mở rộng)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 o:spid="_x0000_s1036" style="position:absolute;margin-left:97pt;margin-top:64.4pt;width:105.95pt;height:62.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" fillcolor="#4f81bd [3204]" strokecolor="#243f60 [1604]" strokeweight="2pt">
                <v:stroke dashstyle="dash"/>
                <v:textbox>
                  <w:txbxContent>
                    <w:p w:rsidR="00AA4BFF" w:rsidRPr="005F4968" w:rsidRDefault="00AA4BFF" w:rsidP="005F4968">
                      <w:pPr>
                        <w:jc w:val="center"/>
                        <w:rPr>
                          <w:rFonts w:ascii="Times New Roman" w:hAnsi="Times New Roman"/>
                          <w:b/>
                          <w:sz w:val="28"/>
                          <w:szCs w:val="28"/>
                        </w:rPr>
                      </w:pPr>
                      <w:r>
                        <w:rPr>
                          <w:rFonts w:ascii="Times New Roman" w:hAnsi="Times New Roman"/>
                          <w:b/>
                          <w:sz w:val="28"/>
                          <w:szCs w:val="28"/>
                        </w:rPr>
                        <w:t>Khối phát tín hiệu RF     (Mở rộng)</w:t>
                      </w:r>
                    </w:p>
                  </w:txbxContent>
                </v:textbox>
              </v:rect>
            </w:pict>
          </mc:Fallback>
        </mc:AlternateContent>
      </w:r>
      <w:r w:rsidR="00E4766D">
        <w:rPr>
          <w:rFonts w:ascii="Times New Roman" w:hAnsi="Times New Roman"/>
          <w:sz w:val="26"/>
          <w:szCs w:val="26"/>
        </w:rPr>
        <mc:AlternateContent>
          <mc:Choice Requires="wps">
            <w:drawing>
              <wp:anchor distT="0" distB="0" distL="114300" distR="114300" simplePos="0" relativeHeight="251679744" behindDoc="0" locked="0" layoutInCell="1" allowOverlap="1" wp14:anchorId="6DB0396A" wp14:editId="1C9795D7">
                <wp:simplePos x="0" y="0"/>
                <wp:positionH relativeFrom="column">
                  <wp:posOffset>-189230</wp:posOffset>
                </wp:positionH>
                <wp:positionV relativeFrom="paragraph">
                  <wp:posOffset>819150</wp:posOffset>
                </wp:positionV>
                <wp:extent cx="991235" cy="793115"/>
                <wp:effectExtent l="0" t="0" r="18415" b="26035"/>
                <wp:wrapNone/>
                <wp:docPr id="36" name="Rectangle 36"/>
                <wp:cNvGraphicFramePr/>
                <a:graphic xmlns:a="http://schemas.openxmlformats.org/drawingml/2006/main">
                  <a:graphicData uri="http://schemas.microsoft.com/office/word/2010/wordprocessingShape">
                    <wps:wsp>
                      <wps:cNvSpPr/>
                      <wps:spPr>
                        <a:xfrm>
                          <a:off x="0" y="0"/>
                          <a:ext cx="991235" cy="793115"/>
                        </a:xfrm>
                        <a:prstGeom prst="rect">
                          <a:avLst/>
                        </a:prstGeom>
                        <a:ln>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37046" w:rsidRPr="00D07E5A" w:rsidRDefault="00937046" w:rsidP="00D07E5A">
                            <w:pPr>
                              <w:jc w:val="center"/>
                              <w:rPr>
                                <w:rFonts w:ascii="Times New Roman" w:hAnsi="Times New Roman"/>
                                <w:b/>
                                <w:sz w:val="28"/>
                                <w:szCs w:val="28"/>
                              </w:rPr>
                            </w:pPr>
                            <w:r>
                              <w:rPr>
                                <w:rFonts w:ascii="Times New Roman" w:hAnsi="Times New Roman"/>
                                <w:b/>
                                <w:sz w:val="28"/>
                                <w:szCs w:val="28"/>
                              </w:rPr>
                              <w:t>Khối 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37" style="position:absolute;margin-left:-14.9pt;margin-top:64.5pt;width:78.05pt;height:6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" fillcolor="#4f81bd [3204]" strokecolor="#243f60 [1604]" strokeweight="2pt">
                <v:stroke dashstyle="dash"/>
                <v:textbox>
                  <w:txbxContent>
                    <w:p w:rsidR="00AA4BFF" w:rsidRPr="00D07E5A" w:rsidRDefault="00AA4BFF" w:rsidP="00D07E5A">
                      <w:pPr>
                        <w:jc w:val="center"/>
                        <w:rPr>
                          <w:rFonts w:ascii="Times New Roman" w:hAnsi="Times New Roman"/>
                          <w:b/>
                          <w:sz w:val="28"/>
                          <w:szCs w:val="28"/>
                        </w:rPr>
                      </w:pPr>
                      <w:r>
                        <w:rPr>
                          <w:rFonts w:ascii="Times New Roman" w:hAnsi="Times New Roman"/>
                          <w:b/>
                          <w:sz w:val="28"/>
                          <w:szCs w:val="28"/>
                        </w:rPr>
                        <w:t>Khối nguồn</w:t>
                      </w:r>
                    </w:p>
                  </w:txbxContent>
                </v:textbox>
              </v:rect>
            </w:pict>
          </mc:Fallback>
        </mc:AlternateContent>
      </w:r>
      <w:r w:rsidR="00D07E5A">
        <w:rPr>
          <w:rFonts w:ascii="Times New Roman" w:hAnsi="Times New Roman"/>
          <w:sz w:val="26"/>
          <w:szCs w:val="26"/>
        </w:rPr>
        <mc:AlternateContent>
          <mc:Choice Requires="wps">
            <w:drawing>
              <wp:anchor distT="0" distB="0" distL="114300" distR="114300" simplePos="0" relativeHeight="251681792" behindDoc="0" locked="0" layoutInCell="1" allowOverlap="1" wp14:anchorId="7E5C162B" wp14:editId="2DCB7140">
                <wp:simplePos x="0" y="0"/>
                <wp:positionH relativeFrom="column">
                  <wp:posOffset>798195</wp:posOffset>
                </wp:positionH>
                <wp:positionV relativeFrom="paragraph">
                  <wp:posOffset>1066165</wp:posOffset>
                </wp:positionV>
                <wp:extent cx="431165" cy="301625"/>
                <wp:effectExtent l="0" t="19050" r="45085" b="41275"/>
                <wp:wrapNone/>
                <wp:docPr id="37" name="Right Arrow 37"/>
                <wp:cNvGraphicFramePr/>
                <a:graphic xmlns:a="http://schemas.openxmlformats.org/drawingml/2006/main">
                  <a:graphicData uri="http://schemas.microsoft.com/office/word/2010/wordprocessingShape">
                    <wps:wsp>
                      <wps:cNvSpPr/>
                      <wps:spPr>
                        <a:xfrm>
                          <a:off x="0" y="0"/>
                          <a:ext cx="431165" cy="301625"/>
                        </a:xfrm>
                        <a:prstGeom prst="rightArrow">
                          <a:avLst/>
                        </a:prstGeom>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7" o:spid="_x0000_s1026" type="#_x0000_t13" style="position:absolute;margin-left:62.85pt;margin-top:83.95pt;width:33.95pt;height:23.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" adj="14045" fillcolor="#4f81bd [3204]" strokecolor="#243f60 [1604]" strokeweight="2pt">
                <v:stroke dashstyle="3 1"/>
              </v:shape>
            </w:pict>
          </mc:Fallback>
        </mc:AlternateContent>
      </w:r>
      <w:r w:rsidR="00330229">
        <w:rPr>
          <w:rFonts w:ascii="Times New Roman" w:hAnsi="Times New Roman"/>
          <w:sz w:val="26"/>
          <w:szCs w:val="26"/>
        </w:rPr>
        <w:tab/>
      </w:r>
    </w:p>
    <w:p w:rsidR="00E4766D" w:rsidRPr="00E4766D" w:rsidRDefault="005161C6" w:rsidP="00E4766D">
      <w:pPr>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671552" behindDoc="0" locked="0" layoutInCell="1" allowOverlap="1" wp14:anchorId="70C46104" wp14:editId="38CABC35">
                <wp:simplePos x="0" y="0"/>
                <wp:positionH relativeFrom="column">
                  <wp:posOffset>-741872</wp:posOffset>
                </wp:positionH>
                <wp:positionV relativeFrom="paragraph">
                  <wp:posOffset>206040</wp:posOffset>
                </wp:positionV>
                <wp:extent cx="3544079" cy="1966595"/>
                <wp:effectExtent l="0" t="0" r="18415" b="14605"/>
                <wp:wrapNone/>
                <wp:docPr id="28" name="Rounded Rectangle 28"/>
                <wp:cNvGraphicFramePr/>
                <a:graphic xmlns:a="http://schemas.openxmlformats.org/drawingml/2006/main">
                  <a:graphicData uri="http://schemas.microsoft.com/office/word/2010/wordprocessingShape">
                    <wps:wsp>
                      <wps:cNvSpPr/>
                      <wps:spPr>
                        <a:xfrm>
                          <a:off x="0" y="0"/>
                          <a:ext cx="3544079" cy="1966595"/>
                        </a:xfrm>
                        <a:prstGeom prst="roundRect">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rsidR="00937046" w:rsidRDefault="00937046" w:rsidP="005F4968">
                            <w:pPr>
                              <w:jc w:val="center"/>
                            </w:pPr>
                          </w:p>
                          <w:p w:rsidR="00937046" w:rsidRDefault="00937046" w:rsidP="005F4968">
                            <w:pPr>
                              <w:jc w:val="center"/>
                            </w:pPr>
                          </w:p>
                          <w:p w:rsidR="00937046" w:rsidRDefault="00937046" w:rsidP="005F4968"/>
                          <w:p w:rsidR="00937046" w:rsidRPr="005F4968" w:rsidRDefault="00937046" w:rsidP="005F4968">
                            <w:pPr>
                              <w:jc w:val="center"/>
                              <w:rPr>
                                <w:rFonts w:ascii="Times New Roman" w:hAnsi="Times New Roman"/>
                                <w:b/>
                                <w:color w:val="4F81BD" w:themeColor="accent1"/>
                                <w:sz w:val="36"/>
                                <w:szCs w:val="36"/>
                              </w:rPr>
                            </w:pPr>
                            <w:r>
                              <w:rPr>
                                <w:rFonts w:ascii="Times New Roman" w:hAnsi="Times New Roman"/>
                                <w:b/>
                                <w:color w:val="4F81BD" w:themeColor="accent1"/>
                                <w:sz w:val="36"/>
                                <w:szCs w:val="36"/>
                              </w:rPr>
                              <w:t>Bộ phận phát tín hiệu RF (Mở rộng)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38" style="position:absolute;margin-left:-58.4pt;margin-top:16.2pt;width:279.05pt;height:154.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" filled="f" strokecolor="#243f60 [1604]" strokeweight="2pt">
                <v:stroke dashstyle="1 1"/>
                <v:textbox>
                  <w:txbxContent>
                    <w:p w:rsidR="00AA4BFF" w:rsidRDefault="00AA4BFF" w:rsidP="005F4968">
                      <w:pPr>
                        <w:jc w:val="center"/>
                      </w:pPr>
                    </w:p>
                    <w:p w:rsidR="00AA4BFF" w:rsidRDefault="00AA4BFF" w:rsidP="005F4968">
                      <w:pPr>
                        <w:jc w:val="center"/>
                      </w:pPr>
                    </w:p>
                    <w:p w:rsidR="00AA4BFF" w:rsidRDefault="00AA4BFF" w:rsidP="005F4968"/>
                    <w:p w:rsidR="00AA4BFF" w:rsidRPr="005F4968" w:rsidRDefault="00AA4BFF" w:rsidP="005F4968">
                      <w:pPr>
                        <w:jc w:val="center"/>
                        <w:rPr>
                          <w:rFonts w:ascii="Times New Roman" w:hAnsi="Times New Roman"/>
                          <w:b/>
                          <w:color w:val="4F81BD" w:themeColor="accent1"/>
                          <w:sz w:val="36"/>
                          <w:szCs w:val="36"/>
                        </w:rPr>
                      </w:pPr>
                      <w:r>
                        <w:rPr>
                          <w:rFonts w:ascii="Times New Roman" w:hAnsi="Times New Roman"/>
                          <w:b/>
                          <w:color w:val="4F81BD" w:themeColor="accent1"/>
                          <w:sz w:val="36"/>
                          <w:szCs w:val="36"/>
                        </w:rPr>
                        <w:t>Bộ phận phát tín hiệu RF (Mở rộng)</w:t>
                      </w:r>
                    </w:p>
                  </w:txbxContent>
                </v:textbox>
              </v:roundrect>
            </w:pict>
          </mc:Fallback>
        </mc:AlternateContent>
      </w:r>
    </w:p>
    <w:p w:rsidR="00E4766D" w:rsidRPr="00E4766D" w:rsidRDefault="00C97C87" w:rsidP="00E4766D">
      <w:pPr>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672576" behindDoc="0" locked="0" layoutInCell="1" allowOverlap="1" wp14:anchorId="54A30A81" wp14:editId="0DD6DB1F">
                <wp:simplePos x="0" y="0"/>
                <wp:positionH relativeFrom="column">
                  <wp:posOffset>3062377</wp:posOffset>
                </wp:positionH>
                <wp:positionV relativeFrom="paragraph">
                  <wp:posOffset>54610</wp:posOffset>
                </wp:positionV>
                <wp:extent cx="3674853" cy="741680"/>
                <wp:effectExtent l="0" t="0" r="20955" b="20320"/>
                <wp:wrapNone/>
                <wp:docPr id="29" name="Rectangle 29"/>
                <wp:cNvGraphicFramePr/>
                <a:graphic xmlns:a="http://schemas.openxmlformats.org/drawingml/2006/main">
                  <a:graphicData uri="http://schemas.microsoft.com/office/word/2010/wordprocessingShape">
                    <wps:wsp>
                      <wps:cNvSpPr/>
                      <wps:spPr>
                        <a:xfrm>
                          <a:off x="0" y="0"/>
                          <a:ext cx="3674853" cy="741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7046" w:rsidRPr="00D07E5A" w:rsidRDefault="00937046" w:rsidP="00D07E5A">
                            <w:pPr>
                              <w:jc w:val="center"/>
                              <w:rPr>
                                <w:rFonts w:ascii="Times New Roman" w:hAnsi="Times New Roman"/>
                                <w:b/>
                                <w:sz w:val="32"/>
                                <w:szCs w:val="32"/>
                              </w:rPr>
                            </w:pPr>
                            <w:r>
                              <w:rPr>
                                <w:rFonts w:ascii="Times New Roman" w:hAnsi="Times New Roman"/>
                                <w:b/>
                                <w:sz w:val="32"/>
                                <w:szCs w:val="32"/>
                              </w:rPr>
                              <w:t>Khối 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 o:spid="_x0000_s1039" style="position:absolute;margin-left:241.15pt;margin-top:4.3pt;width:289.35pt;height:58.4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" fillcolor="#4f81bd [3204]" strokecolor="#243f60 [1604]" strokeweight="2pt">
                <v:textbox>
                  <w:txbxContent>
                    <w:p w:rsidR="00AA4BFF" w:rsidRPr="00D07E5A" w:rsidRDefault="00AA4BFF" w:rsidP="00D07E5A">
                      <w:pPr>
                        <w:jc w:val="center"/>
                        <w:rPr>
                          <w:rFonts w:ascii="Times New Roman" w:hAnsi="Times New Roman"/>
                          <w:b/>
                          <w:sz w:val="32"/>
                          <w:szCs w:val="32"/>
                        </w:rPr>
                      </w:pPr>
                      <w:r>
                        <w:rPr>
                          <w:rFonts w:ascii="Times New Roman" w:hAnsi="Times New Roman"/>
                          <w:b/>
                          <w:sz w:val="32"/>
                          <w:szCs w:val="32"/>
                        </w:rPr>
                        <w:t>Khối nguồn</w:t>
                      </w:r>
                    </w:p>
                  </w:txbxContent>
                </v:textbox>
              </v:rect>
            </w:pict>
          </mc:Fallback>
        </mc:AlternateContent>
      </w:r>
    </w:p>
    <w:p w:rsidR="00E4766D" w:rsidRPr="00E4766D" w:rsidRDefault="00E4766D" w:rsidP="00E4766D">
      <w:pPr>
        <w:rPr>
          <w:rFonts w:ascii="Times New Roman" w:hAnsi="Times New Roman"/>
          <w:sz w:val="26"/>
          <w:szCs w:val="26"/>
        </w:rPr>
      </w:pPr>
    </w:p>
    <w:p w:rsidR="00E4766D" w:rsidRPr="00E4766D" w:rsidRDefault="00E4766D" w:rsidP="00E4766D">
      <w:pPr>
        <w:rPr>
          <w:rFonts w:ascii="Times New Roman" w:hAnsi="Times New Roman"/>
          <w:sz w:val="26"/>
          <w:szCs w:val="26"/>
        </w:rPr>
      </w:pPr>
    </w:p>
    <w:p w:rsidR="00E4766D" w:rsidRPr="00E4766D" w:rsidRDefault="00E4766D" w:rsidP="00E4766D">
      <w:pPr>
        <w:rPr>
          <w:rFonts w:ascii="Times New Roman" w:hAnsi="Times New Roman"/>
          <w:sz w:val="26"/>
          <w:szCs w:val="26"/>
        </w:rPr>
      </w:pPr>
    </w:p>
    <w:p w:rsidR="00E4766D" w:rsidRPr="00E4766D" w:rsidRDefault="00E4766D" w:rsidP="00E4766D">
      <w:pPr>
        <w:rPr>
          <w:rFonts w:ascii="Times New Roman" w:hAnsi="Times New Roman"/>
          <w:sz w:val="26"/>
          <w:szCs w:val="26"/>
        </w:rPr>
      </w:pPr>
    </w:p>
    <w:p w:rsidR="00E4766D" w:rsidRPr="00E4766D" w:rsidRDefault="00E4766D" w:rsidP="00E4766D">
      <w:pPr>
        <w:rPr>
          <w:rFonts w:ascii="Times New Roman" w:hAnsi="Times New Roman"/>
          <w:sz w:val="26"/>
          <w:szCs w:val="26"/>
        </w:rPr>
      </w:pPr>
    </w:p>
    <w:p w:rsidR="00E4766D" w:rsidRDefault="00E4766D" w:rsidP="00E4766D">
      <w:pPr>
        <w:rPr>
          <w:rFonts w:ascii="Times New Roman" w:hAnsi="Times New Roman"/>
          <w:sz w:val="26"/>
          <w:szCs w:val="26"/>
        </w:rPr>
      </w:pPr>
    </w:p>
    <w:p w:rsidR="00A30422" w:rsidRDefault="00A30422" w:rsidP="00E4766D">
      <w:pPr>
        <w:spacing w:after="200" w:line="276" w:lineRule="auto"/>
        <w:ind w:left="360"/>
        <w:rPr>
          <w:rFonts w:ascii="Times New Roman" w:hAnsi="Times New Roman"/>
          <w:sz w:val="26"/>
          <w:szCs w:val="26"/>
        </w:rPr>
      </w:pPr>
    </w:p>
    <w:p w:rsidR="00A30422" w:rsidRDefault="00A30422" w:rsidP="00934EC3">
      <w:pPr>
        <w:pStyle w:val="Heading3"/>
      </w:pPr>
      <w:bookmarkStart w:id="10" w:name="_Toc454463933"/>
      <w:r>
        <w:t xml:space="preserve">Hình </w:t>
      </w:r>
      <w:r>
        <w:fldChar w:fldCharType="begin"/>
      </w:r>
      <w:r>
        <w:instrText xml:space="preserve"> SEQ Hình \* ARABIC </w:instrText>
      </w:r>
      <w:r>
        <w:fldChar w:fldCharType="separate"/>
      </w:r>
      <w:r w:rsidR="00F9746B">
        <w:t>10</w:t>
      </w:r>
      <w:r>
        <w:fldChar w:fldCharType="end"/>
      </w:r>
      <w:r w:rsidRPr="00A30422">
        <w:t xml:space="preserve"> </w:t>
      </w:r>
      <w:r>
        <w:t>Sơ đồ khối chức năng của thiết bị</w:t>
      </w:r>
      <w:bookmarkEnd w:id="10"/>
    </w:p>
    <w:p w:rsidR="00A30422" w:rsidRDefault="00A30422" w:rsidP="00E4766D">
      <w:pPr>
        <w:spacing w:after="200" w:line="276" w:lineRule="auto"/>
        <w:ind w:left="360"/>
        <w:rPr>
          <w:rFonts w:ascii="Times New Roman" w:hAnsi="Times New Roman"/>
          <w:sz w:val="26"/>
          <w:szCs w:val="26"/>
        </w:rPr>
      </w:pPr>
    </w:p>
    <w:p w:rsidR="00E4766D" w:rsidRDefault="00E4766D" w:rsidP="00D5474A">
      <w:pPr>
        <w:spacing w:after="200" w:line="276" w:lineRule="auto"/>
        <w:rPr>
          <w:rFonts w:ascii="Times New Roman" w:hAnsi="Times New Roman"/>
          <w:sz w:val="26"/>
          <w:szCs w:val="26"/>
        </w:rPr>
      </w:pPr>
      <w:r>
        <w:rPr>
          <w:rFonts w:ascii="Times New Roman" w:hAnsi="Times New Roman"/>
          <w:sz w:val="26"/>
          <w:szCs w:val="26"/>
        </w:rPr>
        <w:t xml:space="preserve">Thiết bị của chúng ta sẽ bao gồm 2 bộ phận chính là bộ phận phát hồng ngoại và bộ phận thu hồng ngoại, ngoài ra, thiết bị còn mở rộng thêm bộ phận thu phát hồng </w:t>
      </w:r>
      <w:r w:rsidR="00D5474A">
        <w:rPr>
          <w:rFonts w:ascii="Times New Roman" w:hAnsi="Times New Roman"/>
          <w:sz w:val="26"/>
          <w:szCs w:val="26"/>
        </w:rPr>
        <w:t>ngoại.</w:t>
      </w:r>
    </w:p>
    <w:p w:rsidR="00D420D8" w:rsidRDefault="00D420D8" w:rsidP="00E4766D">
      <w:pPr>
        <w:spacing w:after="200" w:line="276" w:lineRule="auto"/>
        <w:ind w:left="360"/>
        <w:rPr>
          <w:rFonts w:ascii="Times New Roman" w:hAnsi="Times New Roman"/>
          <w:sz w:val="26"/>
          <w:szCs w:val="26"/>
        </w:rPr>
      </w:pPr>
      <w:r>
        <w:rPr>
          <w:rFonts w:ascii="Times New Roman" w:hAnsi="Times New Roman"/>
          <w:sz w:val="26"/>
          <w:szCs w:val="26"/>
        </w:rPr>
        <w:t xml:space="preserve">Tại sao lại có thiết bị mở rộng: các thiết bị mở rộng là các module có sẵn, có thể lắp </w:t>
      </w:r>
      <w:r>
        <w:rPr>
          <w:rFonts w:ascii="Times New Roman" w:hAnsi="Times New Roman"/>
          <w:sz w:val="26"/>
          <w:szCs w:val="26"/>
        </w:rPr>
        <w:lastRenderedPageBreak/>
        <w:t>hoặc không. Khi lắp thêm vào thiết bị, chúng sẽ có thêm chức năng, cụ thể là chức năng điều khiển từ xa</w:t>
      </w:r>
    </w:p>
    <w:p w:rsidR="00E4766D" w:rsidRDefault="00E4766D" w:rsidP="00E4766D">
      <w:pPr>
        <w:spacing w:after="200" w:line="276" w:lineRule="auto"/>
        <w:ind w:left="360"/>
        <w:rPr>
          <w:rFonts w:ascii="Times New Roman" w:hAnsi="Times New Roman"/>
          <w:sz w:val="26"/>
          <w:szCs w:val="26"/>
        </w:rPr>
      </w:pPr>
      <w:r>
        <w:rPr>
          <w:rFonts w:ascii="Times New Roman" w:hAnsi="Times New Roman"/>
          <w:sz w:val="26"/>
          <w:szCs w:val="26"/>
        </w:rPr>
        <w:t>Từ đây, ta sẽ tập trung đi phân tích hai bộ phận chính là bộ phận phát hồng ngoại và bộ phận thu hồng ngoại. Các bộ phận và khối mở rộng ta sẽ tìm hiểu sau.</w:t>
      </w:r>
    </w:p>
    <w:p w:rsidR="00E4766D" w:rsidRDefault="00E4766D" w:rsidP="00E4766D">
      <w:pPr>
        <w:spacing w:after="200" w:line="276" w:lineRule="auto"/>
        <w:ind w:left="360"/>
        <w:rPr>
          <w:rFonts w:ascii="Times New Roman" w:hAnsi="Times New Roman"/>
          <w:sz w:val="26"/>
          <w:szCs w:val="26"/>
        </w:rPr>
      </w:pPr>
      <w:r>
        <w:rPr>
          <w:rFonts w:ascii="Times New Roman" w:hAnsi="Times New Roman"/>
          <w:sz w:val="26"/>
          <w:szCs w:val="26"/>
        </w:rPr>
        <w:t>Trước khi tìm hiểu về các bộ phận, ta nhận thấy, tất cả các bộ phận của thiết bị đều có khối nguồn, do đó</w:t>
      </w:r>
      <w:r w:rsidR="00C97C87">
        <w:rPr>
          <w:rFonts w:ascii="Times New Roman" w:hAnsi="Times New Roman"/>
          <w:sz w:val="26"/>
          <w:szCs w:val="26"/>
        </w:rPr>
        <w:t>, ta sẽ tìm hiểu về khối nguồn.</w:t>
      </w:r>
    </w:p>
    <w:p w:rsidR="00C97C87" w:rsidRPr="00921C2B" w:rsidRDefault="00C97C87" w:rsidP="00921C2B">
      <w:pPr>
        <w:spacing w:after="200" w:line="276" w:lineRule="auto"/>
        <w:ind w:left="360"/>
        <w:rPr>
          <w:rFonts w:ascii="Times New Roman" w:hAnsi="Times New Roman"/>
          <w:i/>
          <w:sz w:val="26"/>
          <w:szCs w:val="26"/>
        </w:rPr>
      </w:pPr>
      <w:r w:rsidRPr="00921C2B">
        <w:rPr>
          <w:rFonts w:ascii="Times New Roman" w:hAnsi="Times New Roman"/>
          <w:i/>
          <w:sz w:val="26"/>
          <w:szCs w:val="26"/>
        </w:rPr>
        <w:t>Khối nguồn</w:t>
      </w:r>
    </w:p>
    <w:p w:rsidR="00BC17D0" w:rsidRPr="00BC17D0" w:rsidRDefault="00BC17D0" w:rsidP="00BC17D0">
      <w:pPr>
        <w:spacing w:line="100" w:lineRule="atLeast"/>
        <w:ind w:left="360"/>
        <w:rPr>
          <w:rFonts w:ascii="Times New Roman" w:hAnsi="Times New Roman"/>
          <w:b/>
          <w:bCs/>
          <w:sz w:val="26"/>
          <w:szCs w:val="26"/>
        </w:rPr>
      </w:pPr>
      <w:r w:rsidRPr="00BC17D0">
        <w:rPr>
          <w:rFonts w:ascii="Times New Roman" w:hAnsi="Times New Roman"/>
          <w:sz w:val="26"/>
          <w:szCs w:val="26"/>
        </w:rPr>
        <w:t>Với mạch điều khiển chúng ta muốn tạo ra, ta cần một mạch nguồn một chiều điện áp đầu ra 5V cung cấp năng lượng cho các thành phần khác nhau trong mạch. Mạch nguồn ở đây ta sử dụng loại mạch với thành phần trung tâm là IC ổn áp 7805.</w:t>
      </w:r>
    </w:p>
    <w:p w:rsidR="00BC17D0" w:rsidRPr="00BC17D0" w:rsidRDefault="00BC17D0" w:rsidP="00BC17D0">
      <w:pPr>
        <w:widowControl w:val="0"/>
        <w:suppressAutoHyphens/>
        <w:spacing w:after="0" w:line="100" w:lineRule="atLeast"/>
        <w:ind w:firstLine="360"/>
        <w:rPr>
          <w:rFonts w:ascii="Times New Roman" w:hAnsi="Times New Roman"/>
          <w:b/>
          <w:bCs/>
          <w:sz w:val="26"/>
          <w:szCs w:val="26"/>
        </w:rPr>
      </w:pPr>
      <w:r w:rsidRPr="00BC17D0">
        <w:rPr>
          <w:rFonts w:ascii="Times New Roman" w:hAnsi="Times New Roman"/>
          <w:b/>
          <w:bCs/>
          <w:sz w:val="26"/>
          <w:szCs w:val="26"/>
        </w:rPr>
        <w:t>Các linh kiện cần thiết</w:t>
      </w:r>
    </w:p>
    <w:p w:rsidR="00BC17D0" w:rsidRPr="00BC17D0" w:rsidRDefault="00BC17D0" w:rsidP="00BC17D0">
      <w:pPr>
        <w:spacing w:line="100" w:lineRule="atLeast"/>
        <w:ind w:left="360"/>
        <w:rPr>
          <w:rFonts w:ascii="Times New Roman" w:hAnsi="Times New Roman"/>
          <w:sz w:val="26"/>
          <w:szCs w:val="26"/>
          <w:u w:val="single"/>
        </w:rPr>
      </w:pPr>
      <w:r w:rsidRPr="00BC17D0">
        <w:rPr>
          <w:rFonts w:ascii="Times New Roman" w:hAnsi="Times New Roman"/>
          <w:b/>
          <w:bCs/>
          <w:sz w:val="26"/>
          <w:szCs w:val="26"/>
        </w:rPr>
        <w:tab/>
      </w:r>
      <w:r w:rsidRPr="00BC17D0">
        <w:rPr>
          <w:rFonts w:ascii="Times New Roman" w:hAnsi="Times New Roman"/>
          <w:bCs/>
          <w:sz w:val="26"/>
          <w:szCs w:val="26"/>
          <w:u w:val="single"/>
        </w:rPr>
        <w:t>Biến áp:</w:t>
      </w:r>
    </w:p>
    <w:p w:rsidR="00BC17D0" w:rsidRPr="00BC17D0" w:rsidRDefault="00BC17D0" w:rsidP="00BC17D0">
      <w:pPr>
        <w:spacing w:line="100" w:lineRule="atLeast"/>
        <w:ind w:left="360"/>
        <w:rPr>
          <w:rFonts w:ascii="Times New Roman" w:hAnsi="Times New Roman"/>
          <w:sz w:val="26"/>
          <w:szCs w:val="26"/>
        </w:rPr>
      </w:pPr>
      <w:r w:rsidRPr="00BC17D0">
        <w:rPr>
          <w:rFonts w:ascii="Times New Roman" w:hAnsi="Times New Roman"/>
          <w:sz w:val="26"/>
          <w:szCs w:val="26"/>
        </w:rPr>
        <w:tab/>
      </w:r>
      <w:r w:rsidRPr="00BC17D0">
        <w:rPr>
          <w:rFonts w:ascii="Times New Roman" w:hAnsi="Times New Roman"/>
          <w:sz w:val="26"/>
          <w:szCs w:val="26"/>
        </w:rPr>
        <w:tab/>
        <w:t>a) Các thông số cơ bản</w:t>
      </w:r>
    </w:p>
    <w:p w:rsidR="00BC17D0" w:rsidRPr="00BC17D0" w:rsidRDefault="00BC17D0" w:rsidP="00BC17D0">
      <w:pPr>
        <w:spacing w:line="100" w:lineRule="atLeast"/>
        <w:ind w:left="360"/>
        <w:rPr>
          <w:rFonts w:ascii="Times New Roman" w:hAnsi="Times New Roman"/>
          <w:sz w:val="26"/>
          <w:szCs w:val="26"/>
        </w:rPr>
      </w:pPr>
      <w:r w:rsidRPr="00BC17D0">
        <w:rPr>
          <w:rFonts w:ascii="Times New Roman" w:hAnsi="Times New Roman"/>
          <w:sz w:val="26"/>
          <w:szCs w:val="26"/>
        </w:rPr>
        <w:tab/>
      </w:r>
      <w:r w:rsidRPr="00BC17D0">
        <w:rPr>
          <w:rFonts w:ascii="Times New Roman" w:hAnsi="Times New Roman"/>
          <w:sz w:val="26"/>
          <w:szCs w:val="26"/>
        </w:rPr>
        <w:tab/>
        <w:t>Biến áp mà chúng ta sử dụng là loại biến áp 1A thường có các thông số cơ bản:</w:t>
      </w:r>
    </w:p>
    <w:p w:rsidR="00BC17D0" w:rsidRPr="00BC17D0" w:rsidRDefault="00BC17D0" w:rsidP="00BC17D0">
      <w:pPr>
        <w:widowControl w:val="0"/>
        <w:numPr>
          <w:ilvl w:val="2"/>
          <w:numId w:val="27"/>
        </w:numPr>
        <w:suppressAutoHyphens/>
        <w:spacing w:after="0" w:line="100" w:lineRule="atLeast"/>
        <w:ind w:left="1800"/>
        <w:rPr>
          <w:rFonts w:ascii="Times New Roman" w:hAnsi="Times New Roman"/>
          <w:sz w:val="26"/>
          <w:szCs w:val="26"/>
        </w:rPr>
      </w:pPr>
      <w:r w:rsidRPr="00BC17D0">
        <w:rPr>
          <w:rFonts w:ascii="Times New Roman" w:hAnsi="Times New Roman"/>
          <w:sz w:val="26"/>
          <w:szCs w:val="26"/>
        </w:rPr>
        <w:t>Điện áp vào xoay chiều bên phía cuộn sơ cấp có thể là 110V hoặc 220V</w:t>
      </w:r>
    </w:p>
    <w:p w:rsidR="00BC17D0" w:rsidRPr="00BC17D0" w:rsidRDefault="00BC17D0" w:rsidP="00BC17D0">
      <w:pPr>
        <w:widowControl w:val="0"/>
        <w:numPr>
          <w:ilvl w:val="2"/>
          <w:numId w:val="27"/>
        </w:numPr>
        <w:suppressAutoHyphens/>
        <w:spacing w:after="0" w:line="100" w:lineRule="atLeast"/>
        <w:ind w:left="1800"/>
        <w:rPr>
          <w:rFonts w:ascii="Times New Roman" w:hAnsi="Times New Roman"/>
          <w:sz w:val="26"/>
          <w:szCs w:val="26"/>
        </w:rPr>
      </w:pPr>
      <w:r w:rsidRPr="00BC17D0">
        <w:rPr>
          <w:rFonts w:ascii="Times New Roman" w:hAnsi="Times New Roman"/>
          <w:sz w:val="26"/>
          <w:szCs w:val="26"/>
        </w:rPr>
        <w:t>Điện áp ra xoay chiều có thể là một trong các điện áp: 3V, 4.5V, 6V, 7.5V, 9V, 12V.</w:t>
      </w:r>
    </w:p>
    <w:p w:rsidR="00A30422" w:rsidRPr="00A30422" w:rsidRDefault="00BC17D0" w:rsidP="00A30422">
      <w:pPr>
        <w:widowControl w:val="0"/>
        <w:numPr>
          <w:ilvl w:val="2"/>
          <w:numId w:val="27"/>
        </w:numPr>
        <w:suppressAutoHyphens/>
        <w:spacing w:after="0" w:line="100" w:lineRule="atLeast"/>
        <w:ind w:left="1800"/>
        <w:rPr>
          <w:rFonts w:ascii="Times New Roman" w:hAnsi="Times New Roman"/>
          <w:sz w:val="26"/>
          <w:szCs w:val="26"/>
        </w:rPr>
      </w:pPr>
      <w:r w:rsidRPr="00BC17D0">
        <w:rPr>
          <w:rFonts w:ascii="Times New Roman" w:hAnsi="Times New Roman"/>
          <w:sz w:val="26"/>
          <w:szCs w:val="26"/>
        </w:rPr>
        <w:t>Dòng điện chịu được tối đa của máy biế</w:t>
      </w:r>
      <w:r w:rsidR="00A30422">
        <w:rPr>
          <w:rFonts w:ascii="Times New Roman" w:hAnsi="Times New Roman"/>
          <w:sz w:val="26"/>
          <w:szCs w:val="26"/>
        </w:rPr>
        <w:t>n áp là 1A</w:t>
      </w:r>
    </w:p>
    <w:p w:rsidR="00BC17D0" w:rsidRPr="00BC17D0" w:rsidRDefault="00BC17D0" w:rsidP="00BC17D0">
      <w:pPr>
        <w:spacing w:line="100" w:lineRule="atLeast"/>
        <w:ind w:left="360"/>
        <w:rPr>
          <w:rFonts w:ascii="Times New Roman" w:hAnsi="Times New Roman"/>
          <w:sz w:val="26"/>
          <w:szCs w:val="26"/>
        </w:rPr>
      </w:pPr>
    </w:p>
    <w:p w:rsidR="00BC17D0" w:rsidRPr="00BC17D0" w:rsidRDefault="00A30422" w:rsidP="00BC17D0">
      <w:pPr>
        <w:spacing w:line="100" w:lineRule="atLeast"/>
        <w:ind w:left="360"/>
        <w:rPr>
          <w:rFonts w:ascii="Times New Roman" w:hAnsi="Times New Roman"/>
          <w:b/>
          <w:bCs/>
          <w:sz w:val="26"/>
          <w:szCs w:val="26"/>
        </w:rPr>
      </w:pPr>
      <w:r>
        <mc:AlternateContent>
          <mc:Choice Requires="wps">
            <w:drawing>
              <wp:anchor distT="0" distB="0" distL="114300" distR="114300" simplePos="0" relativeHeight="251755520" behindDoc="0" locked="0" layoutInCell="1" allowOverlap="1" wp14:anchorId="06A0E917" wp14:editId="661ACD01">
                <wp:simplePos x="0" y="0"/>
                <wp:positionH relativeFrom="column">
                  <wp:posOffset>1784350</wp:posOffset>
                </wp:positionH>
                <wp:positionV relativeFrom="paragraph">
                  <wp:posOffset>2313940</wp:posOffset>
                </wp:positionV>
                <wp:extent cx="2794635" cy="635"/>
                <wp:effectExtent l="0" t="0" r="0" b="0"/>
                <wp:wrapNone/>
                <wp:docPr id="9229" name="Text Box 9229"/>
                <wp:cNvGraphicFramePr/>
                <a:graphic xmlns:a="http://schemas.openxmlformats.org/drawingml/2006/main">
                  <a:graphicData uri="http://schemas.microsoft.com/office/word/2010/wordprocessingShape">
                    <wps:wsp>
                      <wps:cNvSpPr txBox="1"/>
                      <wps:spPr>
                        <a:xfrm>
                          <a:off x="0" y="0"/>
                          <a:ext cx="2794635" cy="635"/>
                        </a:xfrm>
                        <a:prstGeom prst="rect">
                          <a:avLst/>
                        </a:prstGeom>
                        <a:solidFill>
                          <a:prstClr val="white"/>
                        </a:solidFill>
                        <a:ln>
                          <a:noFill/>
                        </a:ln>
                        <a:effectLst/>
                      </wps:spPr>
                      <wps:txbx>
                        <w:txbxContent>
                          <w:p w:rsidR="00937046" w:rsidRPr="00C02BF2" w:rsidRDefault="00937046" w:rsidP="00934EC3">
                            <w:pPr>
                              <w:pStyle w:val="Heading3"/>
                              <w:rPr>
                                <w:rFonts w:eastAsia="Calibri" w:cs="Times New Roman"/>
                                <w:sz w:val="26"/>
                                <w:szCs w:val="26"/>
                              </w:rPr>
                            </w:pPr>
                            <w:bookmarkStart w:id="11" w:name="_Toc454463934"/>
                            <w:r>
                              <w:t xml:space="preserve">Hình </w:t>
                            </w:r>
                            <w:r>
                              <w:fldChar w:fldCharType="begin"/>
                            </w:r>
                            <w:r>
                              <w:instrText xml:space="preserve"> SEQ Hình \* ARABIC </w:instrText>
                            </w:r>
                            <w:r>
                              <w:fldChar w:fldCharType="separate"/>
                            </w:r>
                            <w:r w:rsidR="00F9746B">
                              <w:t>11</w:t>
                            </w:r>
                            <w:r>
                              <w:fldChar w:fldCharType="end"/>
                            </w:r>
                            <w:r w:rsidRPr="00A30422">
                              <w:t xml:space="preserve"> </w:t>
                            </w:r>
                            <w:r>
                              <w:t>Hình ảnh máy biến áp</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229" o:spid="_x0000_s1040" type="#_x0000_t202" style="position:absolute;left:0;text-align:left;margin-left:140.5pt;margin-top:182.2pt;width:220.0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" stroked="f">
                <v:textbox style="mso-fit-shape-to-text:t" inset="0,0,0,0">
                  <w:txbxContent>
                    <w:p w:rsidR="00937046" w:rsidRPr="00C02BF2" w:rsidRDefault="00937046" w:rsidP="00934EC3">
                      <w:pPr>
                        <w:pStyle w:val="Heading3"/>
                        <w:rPr>
                          <w:rFonts w:eastAsia="Calibri" w:cs="Times New Roman"/>
                          <w:sz w:val="26"/>
                          <w:szCs w:val="26"/>
                        </w:rPr>
                      </w:pPr>
                      <w:bookmarkStart w:id="12" w:name="_Toc454463934"/>
                      <w:r>
                        <w:t xml:space="preserve">Hình </w:t>
                      </w:r>
                      <w:r>
                        <w:fldChar w:fldCharType="begin"/>
                      </w:r>
                      <w:r>
                        <w:instrText xml:space="preserve"> SEQ Hình \* ARABIC </w:instrText>
                      </w:r>
                      <w:r>
                        <w:fldChar w:fldCharType="separate"/>
                      </w:r>
                      <w:r w:rsidR="00F9746B">
                        <w:t>11</w:t>
                      </w:r>
                      <w:r>
                        <w:fldChar w:fldCharType="end"/>
                      </w:r>
                      <w:r w:rsidRPr="00A30422">
                        <w:t xml:space="preserve"> </w:t>
                      </w:r>
                      <w:r>
                        <w:t>Hình ảnh máy biến áp</w:t>
                      </w:r>
                      <w:bookmarkEnd w:id="12"/>
                    </w:p>
                  </w:txbxContent>
                </v:textbox>
              </v:shape>
            </w:pict>
          </mc:Fallback>
        </mc:AlternateContent>
      </w:r>
      <w:r w:rsidR="00BC17D0" w:rsidRPr="00BC17D0">
        <w:rPr>
          <w:rFonts w:ascii="Times New Roman" w:hAnsi="Times New Roman"/>
          <w:sz w:val="26"/>
          <w:szCs w:val="26"/>
        </w:rPr>
        <w:drawing>
          <wp:anchor distT="0" distB="0" distL="114935" distR="114935" simplePos="0" relativeHeight="251730944" behindDoc="0" locked="0" layoutInCell="1" allowOverlap="1" wp14:anchorId="2D377B4D" wp14:editId="44820DF1">
            <wp:simplePos x="0" y="0"/>
            <wp:positionH relativeFrom="column">
              <wp:posOffset>1784350</wp:posOffset>
            </wp:positionH>
            <wp:positionV relativeFrom="paragraph">
              <wp:posOffset>635</wp:posOffset>
            </wp:positionV>
            <wp:extent cx="2794635" cy="2256155"/>
            <wp:effectExtent l="0" t="0" r="5715" b="0"/>
            <wp:wrapNone/>
            <wp:docPr id="9240" name="Picture 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4635" cy="225615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BC17D0" w:rsidRPr="00BC17D0">
        <w:rPr>
          <w:rFonts w:ascii="Times New Roman" w:hAnsi="Times New Roman"/>
          <w:b/>
          <w:bCs/>
          <w:sz w:val="26"/>
          <w:szCs w:val="26"/>
        </w:rPr>
        <w:tab/>
      </w:r>
    </w:p>
    <w:p w:rsidR="00BC17D0" w:rsidRPr="00BC17D0" w:rsidRDefault="00BC17D0" w:rsidP="00BC17D0">
      <w:pPr>
        <w:spacing w:line="100" w:lineRule="atLeast"/>
        <w:ind w:left="360"/>
        <w:rPr>
          <w:rFonts w:ascii="Times New Roman" w:hAnsi="Times New Roman"/>
          <w:b/>
          <w:bCs/>
          <w:sz w:val="26"/>
          <w:szCs w:val="26"/>
        </w:rPr>
      </w:pPr>
    </w:p>
    <w:p w:rsidR="00BC17D0" w:rsidRPr="00BC17D0" w:rsidRDefault="00BC17D0" w:rsidP="00BC17D0">
      <w:pPr>
        <w:spacing w:line="100" w:lineRule="atLeast"/>
        <w:ind w:left="360"/>
        <w:rPr>
          <w:rFonts w:ascii="Times New Roman" w:hAnsi="Times New Roman"/>
          <w:b/>
          <w:bCs/>
          <w:sz w:val="26"/>
          <w:szCs w:val="26"/>
        </w:rPr>
      </w:pPr>
    </w:p>
    <w:p w:rsidR="00BC17D0" w:rsidRPr="00BC17D0" w:rsidRDefault="00BC17D0" w:rsidP="00BC17D0">
      <w:pPr>
        <w:spacing w:line="100" w:lineRule="atLeast"/>
        <w:ind w:left="360"/>
        <w:rPr>
          <w:rFonts w:ascii="Times New Roman" w:hAnsi="Times New Roman"/>
          <w:b/>
          <w:bCs/>
          <w:sz w:val="26"/>
          <w:szCs w:val="26"/>
        </w:rPr>
      </w:pPr>
    </w:p>
    <w:p w:rsidR="00BC17D0" w:rsidRPr="00BC17D0" w:rsidRDefault="00BC17D0" w:rsidP="00BC17D0">
      <w:pPr>
        <w:spacing w:line="100" w:lineRule="atLeast"/>
        <w:ind w:left="360"/>
        <w:rPr>
          <w:rFonts w:ascii="Times New Roman" w:hAnsi="Times New Roman"/>
          <w:b/>
          <w:bCs/>
          <w:sz w:val="26"/>
          <w:szCs w:val="26"/>
        </w:rPr>
      </w:pPr>
    </w:p>
    <w:p w:rsidR="00BC17D0" w:rsidRPr="00BC17D0" w:rsidRDefault="00BC17D0" w:rsidP="00BC17D0">
      <w:pPr>
        <w:spacing w:line="100" w:lineRule="atLeast"/>
        <w:ind w:left="360"/>
        <w:rPr>
          <w:rFonts w:ascii="Times New Roman" w:hAnsi="Times New Roman"/>
          <w:b/>
          <w:bCs/>
          <w:sz w:val="26"/>
          <w:szCs w:val="26"/>
        </w:rPr>
      </w:pPr>
    </w:p>
    <w:p w:rsidR="00BC17D0" w:rsidRPr="00BC17D0" w:rsidRDefault="00BC17D0" w:rsidP="00BC17D0">
      <w:pPr>
        <w:spacing w:line="100" w:lineRule="atLeast"/>
        <w:ind w:left="360"/>
        <w:rPr>
          <w:rFonts w:ascii="Times New Roman" w:hAnsi="Times New Roman"/>
          <w:b/>
          <w:bCs/>
          <w:sz w:val="26"/>
          <w:szCs w:val="26"/>
        </w:rPr>
      </w:pPr>
    </w:p>
    <w:p w:rsidR="00BC17D0" w:rsidRPr="00BC17D0" w:rsidRDefault="008520E1" w:rsidP="00D5474A">
      <w:pPr>
        <w:spacing w:line="100" w:lineRule="atLeast"/>
        <w:ind w:left="360"/>
        <w:rPr>
          <w:rFonts w:ascii="Times New Roman" w:hAnsi="Times New Roman"/>
          <w:b/>
          <w:bCs/>
          <w:sz w:val="26"/>
          <w:szCs w:val="26"/>
        </w:rPr>
      </w:pPr>
      <w:r>
        <w:rPr>
          <w:rFonts w:ascii="Times New Roman" w:hAnsi="Times New Roman"/>
          <w:b/>
          <w:bCs/>
          <w:sz w:val="26"/>
          <w:szCs w:val="26"/>
        </w:rPr>
        <w:t xml:space="preserve">  </w:t>
      </w:r>
    </w:p>
    <w:p w:rsidR="00BC17D0" w:rsidRPr="00BC17D0" w:rsidRDefault="00BC17D0" w:rsidP="00BC17D0">
      <w:pPr>
        <w:spacing w:line="100" w:lineRule="atLeast"/>
        <w:ind w:left="360"/>
        <w:rPr>
          <w:rFonts w:ascii="Times New Roman" w:hAnsi="Times New Roman"/>
          <w:b/>
          <w:bCs/>
          <w:sz w:val="26"/>
          <w:szCs w:val="26"/>
        </w:rPr>
      </w:pPr>
    </w:p>
    <w:p w:rsidR="00BC17D0" w:rsidRPr="00BC17D0" w:rsidRDefault="00BC17D0" w:rsidP="00BC17D0">
      <w:pPr>
        <w:spacing w:line="100" w:lineRule="atLeast"/>
        <w:ind w:left="360"/>
        <w:rPr>
          <w:rFonts w:ascii="Times New Roman" w:hAnsi="Times New Roman"/>
          <w:sz w:val="26"/>
          <w:szCs w:val="26"/>
        </w:rPr>
      </w:pPr>
      <w:r w:rsidRPr="00BC17D0">
        <w:rPr>
          <w:rFonts w:ascii="Times New Roman" w:hAnsi="Times New Roman"/>
          <w:b/>
          <w:bCs/>
          <w:sz w:val="26"/>
          <w:szCs w:val="26"/>
        </w:rPr>
        <w:lastRenderedPageBreak/>
        <w:tab/>
      </w:r>
      <w:r w:rsidRPr="00BC17D0">
        <w:rPr>
          <w:rFonts w:ascii="Times New Roman" w:hAnsi="Times New Roman"/>
          <w:b/>
          <w:bCs/>
          <w:sz w:val="26"/>
          <w:szCs w:val="26"/>
        </w:rPr>
        <w:tab/>
      </w:r>
      <w:r w:rsidRPr="00BC17D0">
        <w:rPr>
          <w:rFonts w:ascii="Times New Roman" w:hAnsi="Times New Roman"/>
          <w:sz w:val="26"/>
          <w:szCs w:val="26"/>
        </w:rPr>
        <w:t>b) Chức năng</w:t>
      </w:r>
    </w:p>
    <w:p w:rsidR="00BC17D0" w:rsidRPr="00BC17D0" w:rsidRDefault="00BC17D0" w:rsidP="00BC17D0">
      <w:pPr>
        <w:spacing w:line="100" w:lineRule="atLeast"/>
        <w:ind w:left="360"/>
        <w:rPr>
          <w:rFonts w:ascii="Times New Roman" w:hAnsi="Times New Roman"/>
          <w:sz w:val="26"/>
          <w:szCs w:val="26"/>
        </w:rPr>
      </w:pPr>
      <w:r w:rsidRPr="00BC17D0">
        <w:rPr>
          <w:rFonts w:ascii="Times New Roman" w:hAnsi="Times New Roman"/>
          <w:sz w:val="26"/>
          <w:szCs w:val="26"/>
        </w:rPr>
        <w:tab/>
      </w:r>
      <w:r w:rsidRPr="00BC17D0">
        <w:rPr>
          <w:rFonts w:ascii="Times New Roman" w:hAnsi="Times New Roman"/>
          <w:sz w:val="26"/>
          <w:szCs w:val="26"/>
        </w:rPr>
        <w:tab/>
        <w:t>Chức năng của máy biến áp ta sử dụng trong trường hợp này như sau:</w:t>
      </w:r>
    </w:p>
    <w:p w:rsidR="00BC17D0" w:rsidRPr="00BC17D0" w:rsidRDefault="00BC17D0" w:rsidP="00BC17D0">
      <w:pPr>
        <w:widowControl w:val="0"/>
        <w:numPr>
          <w:ilvl w:val="1"/>
          <w:numId w:val="28"/>
        </w:numPr>
        <w:tabs>
          <w:tab w:val="clear" w:pos="1080"/>
          <w:tab w:val="num" w:pos="1440"/>
        </w:tabs>
        <w:suppressAutoHyphens/>
        <w:spacing w:after="0" w:line="100" w:lineRule="atLeast"/>
        <w:ind w:left="1440"/>
        <w:rPr>
          <w:rFonts w:ascii="Times New Roman" w:hAnsi="Times New Roman"/>
          <w:sz w:val="26"/>
          <w:szCs w:val="26"/>
        </w:rPr>
      </w:pPr>
      <w:r w:rsidRPr="00BC17D0">
        <w:rPr>
          <w:rFonts w:ascii="Times New Roman" w:hAnsi="Times New Roman"/>
          <w:sz w:val="26"/>
          <w:szCs w:val="26"/>
        </w:rPr>
        <w:t>Biến đổi điện áp cao bên phía cuộn sơ cấp sang điện áp thấp bên phía cuộn thứ cấp.</w:t>
      </w:r>
    </w:p>
    <w:p w:rsidR="00BC17D0" w:rsidRPr="00BC17D0" w:rsidRDefault="00BC17D0" w:rsidP="00BC17D0">
      <w:pPr>
        <w:widowControl w:val="0"/>
        <w:numPr>
          <w:ilvl w:val="1"/>
          <w:numId w:val="28"/>
        </w:numPr>
        <w:suppressAutoHyphens/>
        <w:spacing w:after="0" w:line="100" w:lineRule="atLeast"/>
        <w:ind w:left="1440"/>
        <w:rPr>
          <w:rFonts w:ascii="Times New Roman" w:hAnsi="Times New Roman"/>
          <w:sz w:val="26"/>
          <w:szCs w:val="26"/>
        </w:rPr>
      </w:pPr>
      <w:r w:rsidRPr="00BC17D0">
        <w:rPr>
          <w:rFonts w:ascii="Times New Roman" w:hAnsi="Times New Roman"/>
          <w:sz w:val="26"/>
          <w:szCs w:val="26"/>
        </w:rPr>
        <w:t>Tạo cách ly giữa linh kiện trên bo mạch với điện sinh hoạt 220V.</w:t>
      </w:r>
    </w:p>
    <w:p w:rsidR="00BC17D0" w:rsidRPr="00BC17D0" w:rsidRDefault="00BC17D0" w:rsidP="00BC17D0">
      <w:pPr>
        <w:spacing w:line="100" w:lineRule="atLeast"/>
        <w:ind w:left="720" w:firstLine="360"/>
        <w:rPr>
          <w:rFonts w:ascii="Times New Roman" w:hAnsi="Times New Roman"/>
          <w:sz w:val="26"/>
          <w:szCs w:val="26"/>
        </w:rPr>
      </w:pPr>
      <w:r w:rsidRPr="00BC17D0">
        <w:rPr>
          <w:rFonts w:ascii="Times New Roman" w:hAnsi="Times New Roman"/>
          <w:sz w:val="26"/>
          <w:szCs w:val="26"/>
        </w:rPr>
        <w:t>c) Nguyên lý hoạt động</w:t>
      </w:r>
    </w:p>
    <w:p w:rsidR="00BC17D0" w:rsidRPr="00BC17D0" w:rsidRDefault="00A30422" w:rsidP="00BC17D0">
      <w:pPr>
        <w:spacing w:line="100" w:lineRule="atLeast"/>
        <w:ind w:left="398"/>
        <w:rPr>
          <w:rFonts w:ascii="Times New Roman" w:hAnsi="Times New Roman"/>
          <w:sz w:val="26"/>
          <w:szCs w:val="26"/>
        </w:rPr>
      </w:pPr>
      <w:r>
        <mc:AlternateContent>
          <mc:Choice Requires="wps">
            <w:drawing>
              <wp:anchor distT="0" distB="0" distL="114300" distR="114300" simplePos="0" relativeHeight="251757568" behindDoc="0" locked="0" layoutInCell="1" allowOverlap="1" wp14:anchorId="4C5DAFA4" wp14:editId="4127FF4B">
                <wp:simplePos x="0" y="0"/>
                <wp:positionH relativeFrom="column">
                  <wp:posOffset>1828165</wp:posOffset>
                </wp:positionH>
                <wp:positionV relativeFrom="paragraph">
                  <wp:posOffset>3037840</wp:posOffset>
                </wp:positionV>
                <wp:extent cx="2414905" cy="635"/>
                <wp:effectExtent l="0" t="0" r="0" b="0"/>
                <wp:wrapNone/>
                <wp:docPr id="9242" name="Text Box 9242"/>
                <wp:cNvGraphicFramePr/>
                <a:graphic xmlns:a="http://schemas.openxmlformats.org/drawingml/2006/main">
                  <a:graphicData uri="http://schemas.microsoft.com/office/word/2010/wordprocessingShape">
                    <wps:wsp>
                      <wps:cNvSpPr txBox="1"/>
                      <wps:spPr>
                        <a:xfrm>
                          <a:off x="0" y="0"/>
                          <a:ext cx="2414905" cy="635"/>
                        </a:xfrm>
                        <a:prstGeom prst="rect">
                          <a:avLst/>
                        </a:prstGeom>
                        <a:solidFill>
                          <a:prstClr val="white"/>
                        </a:solidFill>
                        <a:ln>
                          <a:noFill/>
                        </a:ln>
                        <a:effectLst/>
                      </wps:spPr>
                      <wps:txbx>
                        <w:txbxContent>
                          <w:p w:rsidR="00937046" w:rsidRPr="00AC7B71" w:rsidRDefault="00937046" w:rsidP="00934EC3">
                            <w:pPr>
                              <w:pStyle w:val="Heading3"/>
                              <w:rPr>
                                <w:rFonts w:ascii="Calibri" w:eastAsia="Calibri" w:hAnsi="Calibri" w:cs="Times New Roman"/>
                              </w:rPr>
                            </w:pPr>
                            <w:bookmarkStart w:id="13" w:name="_Toc454463935"/>
                            <w:r>
                              <w:t xml:space="preserve">Hình </w:t>
                            </w:r>
                            <w:r>
                              <w:fldChar w:fldCharType="begin"/>
                            </w:r>
                            <w:r>
                              <w:instrText xml:space="preserve"> SEQ Hình \* ARABIC </w:instrText>
                            </w:r>
                            <w:r>
                              <w:fldChar w:fldCharType="separate"/>
                            </w:r>
                            <w:r w:rsidR="00F9746B">
                              <w:t>12</w:t>
                            </w:r>
                            <w:r>
                              <w:fldChar w:fldCharType="end"/>
                            </w:r>
                            <w:r w:rsidRPr="00A30422">
                              <w:t xml:space="preserve"> </w:t>
                            </w:r>
                            <w:r>
                              <w:t>Nguyên lý hoạt động của máy biến áp</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242" o:spid="_x0000_s1041" type="#_x0000_t202" style="position:absolute;left:0;text-align:left;margin-left:143.95pt;margin-top:239.2pt;width:190.1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" stroked="f">
                <v:textbox style="mso-fit-shape-to-text:t" inset="0,0,0,0">
                  <w:txbxContent>
                    <w:p w:rsidR="00937046" w:rsidRPr="00AC7B71" w:rsidRDefault="00937046" w:rsidP="00934EC3">
                      <w:pPr>
                        <w:pStyle w:val="Heading3"/>
                        <w:rPr>
                          <w:rFonts w:ascii="Calibri" w:eastAsia="Calibri" w:hAnsi="Calibri" w:cs="Times New Roman"/>
                        </w:rPr>
                      </w:pPr>
                      <w:bookmarkStart w:id="14" w:name="_Toc454463935"/>
                      <w:r>
                        <w:t xml:space="preserve">Hình </w:t>
                      </w:r>
                      <w:r>
                        <w:fldChar w:fldCharType="begin"/>
                      </w:r>
                      <w:r>
                        <w:instrText xml:space="preserve"> SEQ Hình \* ARABIC </w:instrText>
                      </w:r>
                      <w:r>
                        <w:fldChar w:fldCharType="separate"/>
                      </w:r>
                      <w:r w:rsidR="00F9746B">
                        <w:t>12</w:t>
                      </w:r>
                      <w:r>
                        <w:fldChar w:fldCharType="end"/>
                      </w:r>
                      <w:r w:rsidRPr="00A30422">
                        <w:t xml:space="preserve"> </w:t>
                      </w:r>
                      <w:r>
                        <w:t>Nguyên lý hoạt động của máy biến áp</w:t>
                      </w:r>
                      <w:bookmarkEnd w:id="14"/>
                    </w:p>
                  </w:txbxContent>
                </v:textbox>
              </v:shape>
            </w:pict>
          </mc:Fallback>
        </mc:AlternateContent>
      </w:r>
      <w:r w:rsidR="00F50D92" w:rsidRPr="00BC17D0">
        <w:drawing>
          <wp:anchor distT="0" distB="0" distL="0" distR="0" simplePos="0" relativeHeight="251731968" behindDoc="0" locked="0" layoutInCell="1" allowOverlap="1" wp14:anchorId="3679BC7C" wp14:editId="7740AB86">
            <wp:simplePos x="0" y="0"/>
            <wp:positionH relativeFrom="column">
              <wp:posOffset>1828165</wp:posOffset>
            </wp:positionH>
            <wp:positionV relativeFrom="paragraph">
              <wp:posOffset>1207135</wp:posOffset>
            </wp:positionV>
            <wp:extent cx="2414905" cy="1773555"/>
            <wp:effectExtent l="0" t="0" r="4445" b="0"/>
            <wp:wrapTopAndBottom/>
            <wp:docPr id="9239" name="Picture 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4905" cy="177355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BC17D0" w:rsidRPr="00BC17D0">
        <w:rPr>
          <w:rFonts w:ascii="Times New Roman" w:hAnsi="Times New Roman"/>
          <w:sz w:val="26"/>
          <w:szCs w:val="26"/>
        </w:rPr>
        <w:tab/>
      </w:r>
      <w:r w:rsidR="00BC17D0" w:rsidRPr="00BC17D0">
        <w:rPr>
          <w:rFonts w:ascii="Times New Roman" w:hAnsi="Times New Roman"/>
          <w:sz w:val="26"/>
          <w:szCs w:val="26"/>
        </w:rPr>
        <w:tab/>
      </w:r>
      <w:r w:rsidR="00BC17D0" w:rsidRPr="00BC17D0">
        <w:rPr>
          <w:rFonts w:ascii="Times New Roman" w:hAnsi="Times New Roman"/>
          <w:color w:val="252525"/>
          <w:sz w:val="26"/>
          <w:szCs w:val="26"/>
        </w:rPr>
        <w:t>Dòng điện được tạo ra trong cuộn dây sơ cấp khi nối với hiệu điện thế sơ cấp, và 1 từ</w:t>
      </w:r>
      <w:r w:rsidR="00BC17D0">
        <w:rPr>
          <w:rFonts w:ascii="Times New Roman" w:hAnsi="Times New Roman"/>
          <w:color w:val="252525"/>
          <w:sz w:val="26"/>
          <w:szCs w:val="26"/>
        </w:rPr>
        <w:t xml:space="preserve"> </w:t>
      </w:r>
      <w:r w:rsidR="00BC17D0" w:rsidRPr="00BC17D0">
        <w:rPr>
          <w:rFonts w:ascii="Times New Roman" w:hAnsi="Times New Roman"/>
          <w:color w:val="252525"/>
          <w:sz w:val="26"/>
          <w:szCs w:val="26"/>
        </w:rPr>
        <w:t>trườ</w:t>
      </w:r>
      <w:r w:rsidR="00BC17D0">
        <w:rPr>
          <w:rFonts w:ascii="Times New Roman" w:hAnsi="Times New Roman"/>
          <w:color w:val="252525"/>
          <w:sz w:val="26"/>
          <w:szCs w:val="26"/>
        </w:rPr>
        <w:t xml:space="preserve">ng </w:t>
      </w:r>
      <w:r w:rsidR="00BC17D0" w:rsidRPr="00BC17D0">
        <w:rPr>
          <w:rFonts w:ascii="Times New Roman" w:hAnsi="Times New Roman"/>
          <w:color w:val="252525"/>
          <w:sz w:val="26"/>
          <w:szCs w:val="26"/>
        </w:rPr>
        <w:t>biến thiên trong lõi sắt. Từ trường biến thiên này tạo ra trong mạch điện thứ cấp 1 hiệ</w:t>
      </w:r>
      <w:r w:rsidR="00BC17D0">
        <w:rPr>
          <w:rFonts w:ascii="Times New Roman" w:hAnsi="Times New Roman"/>
          <w:color w:val="252525"/>
          <w:sz w:val="26"/>
          <w:szCs w:val="26"/>
        </w:rPr>
        <w:t xml:space="preserve">u </w:t>
      </w:r>
      <w:r w:rsidR="00BC17D0" w:rsidRPr="00BC17D0">
        <w:rPr>
          <w:rFonts w:ascii="Times New Roman" w:hAnsi="Times New Roman"/>
          <w:color w:val="252525"/>
          <w:sz w:val="26"/>
          <w:szCs w:val="26"/>
        </w:rPr>
        <w:t xml:space="preserve">điện thế thứ cấp. Như vậy hiệu điện thế sơ cấp có thể thay đổi được hiệu điện thế thứ cấp thông </w:t>
      </w:r>
      <w:r w:rsidR="00BC17D0" w:rsidRPr="00BC17D0">
        <w:rPr>
          <w:rFonts w:ascii="Times New Roman" w:hAnsi="Times New Roman"/>
          <w:color w:val="252525"/>
          <w:sz w:val="26"/>
          <w:szCs w:val="26"/>
        </w:rPr>
        <w:tab/>
        <w:t>qua từ trường. Sự biến đổi này có thể được điều chỉnh qua số vòng quấn trên lõi sắt.</w:t>
      </w:r>
      <w:r w:rsidR="00BC17D0" w:rsidRPr="00BC17D0">
        <w:rPr>
          <w:rFonts w:ascii="Times New Roman" w:hAnsi="Times New Roman"/>
          <w:sz w:val="26"/>
          <w:szCs w:val="26"/>
        </w:rPr>
        <w:t xml:space="preserve"> </w:t>
      </w:r>
    </w:p>
    <w:p w:rsidR="00A30422" w:rsidRDefault="00A30422" w:rsidP="008520E1">
      <w:pPr>
        <w:spacing w:line="100" w:lineRule="atLeast"/>
        <w:ind w:left="398" w:firstLine="322"/>
        <w:rPr>
          <w:rFonts w:ascii="Times New Roman" w:hAnsi="Times New Roman"/>
          <w:sz w:val="26"/>
          <w:szCs w:val="26"/>
        </w:rPr>
      </w:pPr>
    </w:p>
    <w:p w:rsidR="00A30422" w:rsidRDefault="00A30422" w:rsidP="008520E1">
      <w:pPr>
        <w:spacing w:line="100" w:lineRule="atLeast"/>
        <w:ind w:left="398" w:firstLine="322"/>
        <w:rPr>
          <w:rFonts w:ascii="Times New Roman" w:hAnsi="Times New Roman"/>
          <w:sz w:val="26"/>
          <w:szCs w:val="26"/>
        </w:rPr>
      </w:pPr>
    </w:p>
    <w:p w:rsidR="00A30422" w:rsidRDefault="00A30422" w:rsidP="008520E1">
      <w:pPr>
        <w:spacing w:line="100" w:lineRule="atLeast"/>
        <w:ind w:left="398" w:firstLine="322"/>
        <w:rPr>
          <w:rFonts w:ascii="Times New Roman" w:hAnsi="Times New Roman"/>
          <w:sz w:val="26"/>
          <w:szCs w:val="26"/>
        </w:rPr>
      </w:pPr>
    </w:p>
    <w:p w:rsidR="00BC17D0" w:rsidRPr="00BC17D0" w:rsidRDefault="00BC17D0" w:rsidP="008520E1">
      <w:pPr>
        <w:spacing w:line="100" w:lineRule="atLeast"/>
        <w:ind w:left="398" w:firstLine="322"/>
        <w:rPr>
          <w:rFonts w:ascii="Times New Roman" w:hAnsi="Times New Roman"/>
          <w:sz w:val="26"/>
          <w:szCs w:val="26"/>
        </w:rPr>
      </w:pPr>
      <w:r w:rsidRPr="00BC17D0">
        <w:rPr>
          <w:rFonts w:ascii="Times New Roman" w:hAnsi="Times New Roman"/>
          <w:sz w:val="26"/>
          <w:szCs w:val="26"/>
        </w:rPr>
        <w:t>Tỉ lệ giữa điện áp vào và điện áp ra của máy biến áp có thể được tính theo các thông số</w:t>
      </w:r>
      <w:r w:rsidR="00E45042">
        <w:rPr>
          <w:rFonts w:ascii="Times New Roman" w:hAnsi="Times New Roman"/>
          <w:sz w:val="26"/>
          <w:szCs w:val="26"/>
        </w:rPr>
        <w:t xml:space="preserve"> </w:t>
      </w:r>
      <w:r w:rsidRPr="00BC17D0">
        <w:rPr>
          <w:rFonts w:ascii="Times New Roman" w:hAnsi="Times New Roman"/>
          <w:sz w:val="26"/>
          <w:szCs w:val="26"/>
        </w:rPr>
        <w:t>số</w:t>
      </w:r>
      <w:r w:rsidR="00E45042">
        <w:rPr>
          <w:rFonts w:ascii="Times New Roman" w:hAnsi="Times New Roman"/>
          <w:sz w:val="26"/>
          <w:szCs w:val="26"/>
        </w:rPr>
        <w:t xml:space="preserve"> </w:t>
      </w:r>
      <w:r w:rsidRPr="00BC17D0">
        <w:rPr>
          <w:rFonts w:ascii="Times New Roman" w:hAnsi="Times New Roman"/>
          <w:sz w:val="26"/>
          <w:szCs w:val="26"/>
        </w:rPr>
        <w:t>vòng dây quấn bên phía cuộn sơ cấp và số vòng dây quấn bên phía cuộn thứ cấ</w:t>
      </w:r>
      <w:r w:rsidR="00E45042">
        <w:rPr>
          <w:rFonts w:ascii="Times New Roman" w:hAnsi="Times New Roman"/>
          <w:sz w:val="26"/>
          <w:szCs w:val="26"/>
        </w:rPr>
        <w:t xml:space="preserve">p theo công </w:t>
      </w:r>
      <w:r w:rsidRPr="00BC17D0">
        <w:rPr>
          <w:rFonts w:ascii="Times New Roman" w:hAnsi="Times New Roman"/>
          <w:sz w:val="26"/>
          <w:szCs w:val="26"/>
        </w:rPr>
        <w:t>thức sau:</w:t>
      </w:r>
    </w:p>
    <w:p w:rsidR="00BC17D0" w:rsidRPr="00BC17D0" w:rsidRDefault="00BC17D0" w:rsidP="00BC17D0">
      <w:pPr>
        <w:spacing w:line="100" w:lineRule="atLeast"/>
        <w:ind w:left="398"/>
        <w:rPr>
          <w:rFonts w:ascii="Times New Roman" w:hAnsi="Times New Roman"/>
          <w:sz w:val="26"/>
          <w:szCs w:val="26"/>
        </w:rPr>
      </w:pPr>
      <w:r w:rsidRPr="00BC17D0">
        <w:rPr>
          <w:rFonts w:ascii="Times New Roman" w:hAnsi="Times New Roman"/>
          <w:sz w:val="26"/>
          <w:szCs w:val="26"/>
        </w:rPr>
        <w:drawing>
          <wp:anchor distT="0" distB="0" distL="0" distR="0" simplePos="0" relativeHeight="251732992" behindDoc="0" locked="0" layoutInCell="1" allowOverlap="1" wp14:anchorId="070122A7" wp14:editId="519B1498">
            <wp:simplePos x="0" y="0"/>
            <wp:positionH relativeFrom="column">
              <wp:align>center</wp:align>
            </wp:positionH>
            <wp:positionV relativeFrom="paragraph">
              <wp:posOffset>0</wp:posOffset>
            </wp:positionV>
            <wp:extent cx="1417955" cy="513080"/>
            <wp:effectExtent l="0" t="0" r="0" b="1270"/>
            <wp:wrapTopAndBottom/>
            <wp:docPr id="9238" name="Picture 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17955" cy="51308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Pr="00BC17D0">
        <w:rPr>
          <w:rFonts w:ascii="Times New Roman" w:hAnsi="Times New Roman"/>
          <w:sz w:val="26"/>
          <w:szCs w:val="26"/>
        </w:rPr>
        <w:tab/>
      </w:r>
      <w:r w:rsidRPr="00BC17D0">
        <w:rPr>
          <w:rFonts w:ascii="Times New Roman" w:hAnsi="Times New Roman"/>
          <w:sz w:val="26"/>
          <w:szCs w:val="26"/>
        </w:rPr>
        <w:tab/>
      </w:r>
      <w:r w:rsidRPr="00BC17D0">
        <w:rPr>
          <w:rFonts w:ascii="Times New Roman" w:hAnsi="Times New Roman"/>
          <w:sz w:val="26"/>
          <w:szCs w:val="26"/>
        </w:rPr>
        <w:tab/>
      </w:r>
    </w:p>
    <w:p w:rsidR="00BC17D0" w:rsidRPr="00BC17D0" w:rsidRDefault="00BC17D0" w:rsidP="00E45042">
      <w:pPr>
        <w:spacing w:line="100" w:lineRule="atLeast"/>
        <w:rPr>
          <w:rFonts w:ascii="Times New Roman" w:hAnsi="Times New Roman"/>
          <w:bCs/>
          <w:sz w:val="26"/>
          <w:szCs w:val="26"/>
          <w:u w:val="single"/>
        </w:rPr>
      </w:pPr>
      <w:r w:rsidRPr="00BC17D0">
        <w:rPr>
          <w:rFonts w:ascii="Times New Roman" w:hAnsi="Times New Roman"/>
          <w:sz w:val="26"/>
          <w:szCs w:val="26"/>
        </w:rPr>
        <w:tab/>
      </w:r>
      <w:r w:rsidRPr="00BC17D0">
        <w:rPr>
          <w:rFonts w:ascii="Times New Roman" w:hAnsi="Times New Roman"/>
          <w:bCs/>
          <w:sz w:val="26"/>
          <w:szCs w:val="26"/>
          <w:u w:val="single"/>
        </w:rPr>
        <w:t>Mạch cầu chỉnh lưu</w:t>
      </w:r>
    </w:p>
    <w:p w:rsidR="00BC17D0" w:rsidRPr="00BC17D0" w:rsidRDefault="00BC17D0" w:rsidP="00BC17D0">
      <w:pPr>
        <w:spacing w:line="100" w:lineRule="atLeast"/>
        <w:ind w:left="398"/>
        <w:rPr>
          <w:rFonts w:ascii="Times New Roman" w:hAnsi="Times New Roman"/>
          <w:sz w:val="26"/>
          <w:szCs w:val="26"/>
        </w:rPr>
      </w:pPr>
      <w:r w:rsidRPr="00BC17D0">
        <w:rPr>
          <w:rFonts w:ascii="Times New Roman" w:hAnsi="Times New Roman"/>
          <w:b/>
          <w:bCs/>
          <w:sz w:val="26"/>
          <w:szCs w:val="26"/>
        </w:rPr>
        <w:tab/>
      </w:r>
      <w:r w:rsidRPr="00BC17D0">
        <w:rPr>
          <w:rFonts w:ascii="Times New Roman" w:hAnsi="Times New Roman"/>
          <w:b/>
          <w:bCs/>
          <w:sz w:val="26"/>
          <w:szCs w:val="26"/>
        </w:rPr>
        <w:tab/>
      </w:r>
      <w:r w:rsidRPr="00BC17D0">
        <w:rPr>
          <w:rFonts w:ascii="Times New Roman" w:hAnsi="Times New Roman"/>
          <w:sz w:val="26"/>
          <w:szCs w:val="26"/>
        </w:rPr>
        <w:t>Một mạch cầu chỉnh lưu bao gồm 4 đi-ốt được kết nối với nhau như hình sau:</w:t>
      </w:r>
    </w:p>
    <w:p w:rsidR="00BC17D0" w:rsidRPr="00BC17D0" w:rsidRDefault="00A30422" w:rsidP="00BC17D0">
      <w:pPr>
        <w:spacing w:line="100" w:lineRule="atLeast"/>
        <w:ind w:left="398"/>
        <w:rPr>
          <w:rFonts w:ascii="Times New Roman" w:hAnsi="Times New Roman"/>
          <w:sz w:val="26"/>
          <w:szCs w:val="26"/>
        </w:rPr>
      </w:pPr>
      <w:r>
        <w:lastRenderedPageBreak/>
        <mc:AlternateContent>
          <mc:Choice Requires="wps">
            <w:drawing>
              <wp:anchor distT="0" distB="0" distL="114300" distR="114300" simplePos="0" relativeHeight="251759616" behindDoc="0" locked="0" layoutInCell="1" allowOverlap="1" wp14:anchorId="4571E056" wp14:editId="3CB82A45">
                <wp:simplePos x="0" y="0"/>
                <wp:positionH relativeFrom="column">
                  <wp:posOffset>1896110</wp:posOffset>
                </wp:positionH>
                <wp:positionV relativeFrom="paragraph">
                  <wp:posOffset>2382520</wp:posOffset>
                </wp:positionV>
                <wp:extent cx="2395855" cy="63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2395855" cy="635"/>
                        </a:xfrm>
                        <a:prstGeom prst="rect">
                          <a:avLst/>
                        </a:prstGeom>
                        <a:solidFill>
                          <a:prstClr val="white"/>
                        </a:solidFill>
                        <a:ln>
                          <a:noFill/>
                        </a:ln>
                        <a:effectLst/>
                      </wps:spPr>
                      <wps:txbx>
                        <w:txbxContent>
                          <w:p w:rsidR="00937046" w:rsidRDefault="00937046" w:rsidP="00934EC3">
                            <w:pPr>
                              <w:pStyle w:val="Heading3"/>
                            </w:pPr>
                            <w:bookmarkStart w:id="15" w:name="_Toc454463936"/>
                            <w:r>
                              <w:t xml:space="preserve">Hình </w:t>
                            </w:r>
                            <w:r>
                              <w:fldChar w:fldCharType="begin"/>
                            </w:r>
                            <w:r>
                              <w:instrText xml:space="preserve"> SEQ Hình \* ARABIC </w:instrText>
                            </w:r>
                            <w:r>
                              <w:fldChar w:fldCharType="separate"/>
                            </w:r>
                            <w:r w:rsidR="00F9746B">
                              <w:t>13</w:t>
                            </w:r>
                            <w:r>
                              <w:fldChar w:fldCharType="end"/>
                            </w:r>
                            <w:r w:rsidRPr="00A30422">
                              <w:t xml:space="preserve"> </w:t>
                            </w:r>
                            <w:r>
                              <w:t>Nguyên lý của cầu chình lưu</w:t>
                            </w:r>
                            <w:bookmarkEnd w:id="15"/>
                          </w:p>
                          <w:p w:rsidR="00937046" w:rsidRPr="00AE1FB7" w:rsidRDefault="00937046" w:rsidP="00A30422">
                            <w:pPr>
                              <w:pStyle w:val="Caption"/>
                              <w:rPr>
                                <w:rFonts w:ascii="Times New Roman" w:hAnsi="Times New Roman"/>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42" type="#_x0000_t202" style="position:absolute;left:0;text-align:left;margin-left:149.3pt;margin-top:187.6pt;width:188.6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" stroked="f">
                <v:textbox style="mso-fit-shape-to-text:t" inset="0,0,0,0">
                  <w:txbxContent>
                    <w:p w:rsidR="00937046" w:rsidRDefault="00937046" w:rsidP="00934EC3">
                      <w:pPr>
                        <w:pStyle w:val="Heading3"/>
                      </w:pPr>
                      <w:bookmarkStart w:id="16" w:name="_Toc454463936"/>
                      <w:r>
                        <w:t xml:space="preserve">Hình </w:t>
                      </w:r>
                      <w:r>
                        <w:fldChar w:fldCharType="begin"/>
                      </w:r>
                      <w:r>
                        <w:instrText xml:space="preserve"> SEQ Hình \* ARABIC </w:instrText>
                      </w:r>
                      <w:r>
                        <w:fldChar w:fldCharType="separate"/>
                      </w:r>
                      <w:r w:rsidR="00F9746B">
                        <w:t>13</w:t>
                      </w:r>
                      <w:r>
                        <w:fldChar w:fldCharType="end"/>
                      </w:r>
                      <w:r w:rsidRPr="00A30422">
                        <w:t xml:space="preserve"> </w:t>
                      </w:r>
                      <w:r>
                        <w:t>Nguyên lý của cầu chình lưu</w:t>
                      </w:r>
                      <w:bookmarkEnd w:id="16"/>
                    </w:p>
                    <w:p w:rsidR="00937046" w:rsidRPr="00AE1FB7" w:rsidRDefault="00937046" w:rsidP="00A30422">
                      <w:pPr>
                        <w:pStyle w:val="Caption"/>
                        <w:rPr>
                          <w:rFonts w:ascii="Times New Roman" w:hAnsi="Times New Roman"/>
                          <w:sz w:val="26"/>
                          <w:szCs w:val="26"/>
                        </w:rPr>
                      </w:pPr>
                    </w:p>
                  </w:txbxContent>
                </v:textbox>
              </v:shape>
            </w:pict>
          </mc:Fallback>
        </mc:AlternateContent>
      </w:r>
      <w:r w:rsidR="00BC17D0" w:rsidRPr="00BC17D0">
        <w:rPr>
          <w:rFonts w:ascii="Times New Roman" w:hAnsi="Times New Roman"/>
          <w:sz w:val="26"/>
          <w:szCs w:val="26"/>
        </w:rPr>
        <w:drawing>
          <wp:anchor distT="0" distB="0" distL="0" distR="0" simplePos="0" relativeHeight="251734016" behindDoc="0" locked="0" layoutInCell="1" allowOverlap="1" wp14:anchorId="003A698B" wp14:editId="5BEFB01E">
            <wp:simplePos x="0" y="0"/>
            <wp:positionH relativeFrom="column">
              <wp:posOffset>1896110</wp:posOffset>
            </wp:positionH>
            <wp:positionV relativeFrom="paragraph">
              <wp:posOffset>179070</wp:posOffset>
            </wp:positionV>
            <wp:extent cx="2395855" cy="2146300"/>
            <wp:effectExtent l="0" t="0" r="4445" b="6350"/>
            <wp:wrapTopAndBottom/>
            <wp:docPr id="9237" name="Picture 9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5855" cy="214630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A30422" w:rsidRDefault="00A30422" w:rsidP="00E45042">
      <w:pPr>
        <w:spacing w:line="100" w:lineRule="atLeast"/>
        <w:ind w:left="360" w:firstLine="360"/>
        <w:rPr>
          <w:rFonts w:ascii="Times New Roman" w:hAnsi="Times New Roman"/>
          <w:sz w:val="26"/>
          <w:szCs w:val="26"/>
        </w:rPr>
      </w:pPr>
    </w:p>
    <w:p w:rsidR="00A30422" w:rsidRDefault="00A30422" w:rsidP="00E45042">
      <w:pPr>
        <w:spacing w:line="100" w:lineRule="atLeast"/>
        <w:ind w:left="360" w:firstLine="360"/>
        <w:rPr>
          <w:rFonts w:ascii="Times New Roman" w:hAnsi="Times New Roman"/>
          <w:sz w:val="26"/>
          <w:szCs w:val="26"/>
        </w:rPr>
      </w:pPr>
    </w:p>
    <w:p w:rsidR="00BC17D0" w:rsidRPr="00BC17D0" w:rsidRDefault="00BC17D0" w:rsidP="00E45042">
      <w:pPr>
        <w:spacing w:line="100" w:lineRule="atLeast"/>
        <w:ind w:left="360" w:firstLine="360"/>
        <w:rPr>
          <w:rFonts w:ascii="Times New Roman" w:hAnsi="Times New Roman"/>
          <w:sz w:val="26"/>
          <w:szCs w:val="26"/>
        </w:rPr>
      </w:pPr>
      <w:r w:rsidRPr="00BC17D0">
        <w:rPr>
          <w:rFonts w:ascii="Times New Roman" w:hAnsi="Times New Roman"/>
          <w:sz w:val="26"/>
          <w:szCs w:val="26"/>
        </w:rPr>
        <w:t>Với dạng điện áp xoay chiều ở đầu vào, đầu ra chúng ta sẽ thu được dạng điện áp mộ</w:t>
      </w:r>
      <w:r w:rsidR="00E45042">
        <w:rPr>
          <w:rFonts w:ascii="Times New Roman" w:hAnsi="Times New Roman"/>
          <w:sz w:val="26"/>
          <w:szCs w:val="26"/>
        </w:rPr>
        <w:t xml:space="preserve">t </w:t>
      </w:r>
      <w:r w:rsidRPr="00BC17D0">
        <w:rPr>
          <w:rFonts w:ascii="Times New Roman" w:hAnsi="Times New Roman"/>
          <w:sz w:val="26"/>
          <w:szCs w:val="26"/>
        </w:rPr>
        <w:t>chiều như sau:</w:t>
      </w:r>
    </w:p>
    <w:p w:rsidR="00E45042" w:rsidRPr="004F517C" w:rsidRDefault="00A30422" w:rsidP="00934EC3">
      <w:pPr>
        <w:pStyle w:val="Heading3"/>
      </w:pPr>
      <w:r>
        <mc:AlternateContent>
          <mc:Choice Requires="wps">
            <w:drawing>
              <wp:anchor distT="0" distB="0" distL="114300" distR="114300" simplePos="0" relativeHeight="251776000" behindDoc="0" locked="0" layoutInCell="1" allowOverlap="1" wp14:anchorId="154458B4" wp14:editId="7A0B9F2B">
                <wp:simplePos x="0" y="0"/>
                <wp:positionH relativeFrom="column">
                  <wp:posOffset>1590040</wp:posOffset>
                </wp:positionH>
                <wp:positionV relativeFrom="paragraph">
                  <wp:posOffset>942340</wp:posOffset>
                </wp:positionV>
                <wp:extent cx="3152140" cy="63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3152140" cy="635"/>
                        </a:xfrm>
                        <a:prstGeom prst="rect">
                          <a:avLst/>
                        </a:prstGeom>
                        <a:solidFill>
                          <a:prstClr val="white"/>
                        </a:solidFill>
                        <a:ln>
                          <a:noFill/>
                        </a:ln>
                        <a:effectLst/>
                      </wps:spPr>
                      <wps:txbx>
                        <w:txbxContent>
                          <w:p w:rsidR="00937046" w:rsidRPr="004F517C" w:rsidRDefault="00937046" w:rsidP="00934EC3">
                            <w:pPr>
                              <w:pStyle w:val="Heading3"/>
                            </w:pPr>
                            <w:bookmarkStart w:id="17" w:name="_Toc454463937"/>
                            <w:r>
                              <w:t xml:space="preserve">Hình </w:t>
                            </w:r>
                            <w:r>
                              <w:fldChar w:fldCharType="begin"/>
                            </w:r>
                            <w:r>
                              <w:instrText xml:space="preserve"> SEQ Hình \* ARABIC </w:instrText>
                            </w:r>
                            <w:r>
                              <w:fldChar w:fldCharType="separate"/>
                            </w:r>
                            <w:r w:rsidR="00F9746B">
                              <w:t>14</w:t>
                            </w:r>
                            <w:r>
                              <w:fldChar w:fldCharType="end"/>
                            </w:r>
                            <w:r w:rsidRPr="00A30422">
                              <w:t xml:space="preserve"> </w:t>
                            </w:r>
                            <w:r w:rsidRPr="004F517C">
                              <w:t>Dạng sóng điện xoay chiều khi đi qua cầu chình lưu</w:t>
                            </w:r>
                            <w:bookmarkEnd w:id="17"/>
                            <w:r>
                              <w:t xml:space="preserve"> </w:t>
                            </w:r>
                            <w:r w:rsidRPr="00B4219D">
                              <w:rPr>
                                <w:sz w:val="26"/>
                                <w:szCs w:val="26"/>
                              </w:rPr>
                              <w:t>[11]</w:t>
                            </w:r>
                          </w:p>
                          <w:p w:rsidR="00937046" w:rsidRPr="00FE0C7A" w:rsidRDefault="00937046" w:rsidP="00A30422">
                            <w:pPr>
                              <w:pStyle w:val="Caption"/>
                              <w:rPr>
                                <w:rFonts w:ascii="Times New Roman" w:hAnsi="Times New Roman"/>
                                <w:b w:val="0"/>
                                <w:color w:val="auto"/>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6" o:spid="_x0000_s1043" type="#_x0000_t202" style="position:absolute;left:0;text-align:left;margin-left:125.2pt;margin-top:74.2pt;width:248.2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" stroked="f">
                <v:textbox style="mso-fit-shape-to-text:t" inset="0,0,0,0">
                  <w:txbxContent>
                    <w:p w:rsidR="00937046" w:rsidRPr="004F517C" w:rsidRDefault="00937046" w:rsidP="00934EC3">
                      <w:pPr>
                        <w:pStyle w:val="Heading3"/>
                      </w:pPr>
                      <w:bookmarkStart w:id="18" w:name="_Toc454463937"/>
                      <w:r>
                        <w:t xml:space="preserve">Hình </w:t>
                      </w:r>
                      <w:r>
                        <w:fldChar w:fldCharType="begin"/>
                      </w:r>
                      <w:r>
                        <w:instrText xml:space="preserve"> SEQ Hình \* ARABIC </w:instrText>
                      </w:r>
                      <w:r>
                        <w:fldChar w:fldCharType="separate"/>
                      </w:r>
                      <w:r w:rsidR="00F9746B">
                        <w:t>14</w:t>
                      </w:r>
                      <w:r>
                        <w:fldChar w:fldCharType="end"/>
                      </w:r>
                      <w:r w:rsidRPr="00A30422">
                        <w:t xml:space="preserve"> </w:t>
                      </w:r>
                      <w:r w:rsidRPr="004F517C">
                        <w:t>Dạng sóng điện xoay chiều khi đi qua cầu chình lưu</w:t>
                      </w:r>
                      <w:bookmarkEnd w:id="18"/>
                      <w:r>
                        <w:t xml:space="preserve"> </w:t>
                      </w:r>
                      <w:r w:rsidRPr="00B4219D">
                        <w:rPr>
                          <w:sz w:val="26"/>
                          <w:szCs w:val="26"/>
                        </w:rPr>
                        <w:t>[11]</w:t>
                      </w:r>
                    </w:p>
                    <w:p w:rsidR="00937046" w:rsidRPr="00FE0C7A" w:rsidRDefault="00937046" w:rsidP="00A30422">
                      <w:pPr>
                        <w:pStyle w:val="Caption"/>
                        <w:rPr>
                          <w:rFonts w:ascii="Times New Roman" w:hAnsi="Times New Roman"/>
                          <w:b w:val="0"/>
                          <w:color w:val="auto"/>
                          <w:sz w:val="24"/>
                        </w:rPr>
                      </w:pPr>
                    </w:p>
                  </w:txbxContent>
                </v:textbox>
              </v:shape>
            </w:pict>
          </mc:Fallback>
        </mc:AlternateContent>
      </w:r>
      <w:r w:rsidR="00BC17D0" w:rsidRPr="004F517C">
        <w:drawing>
          <wp:anchor distT="0" distB="0" distL="0" distR="0" simplePos="0" relativeHeight="251735040" behindDoc="0" locked="0" layoutInCell="1" allowOverlap="1" wp14:anchorId="2AE63427" wp14:editId="5C6B75A3">
            <wp:simplePos x="0" y="0"/>
            <wp:positionH relativeFrom="column">
              <wp:posOffset>1590040</wp:posOffset>
            </wp:positionH>
            <wp:positionV relativeFrom="paragraph">
              <wp:posOffset>154940</wp:posOffset>
            </wp:positionV>
            <wp:extent cx="3152140" cy="885190"/>
            <wp:effectExtent l="0" t="0" r="0" b="0"/>
            <wp:wrapTopAndBottom/>
            <wp:docPr id="9236" name="Picture 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2140" cy="88519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E45042" w:rsidRPr="004F517C">
        <w:t xml:space="preserve"> </w:t>
      </w:r>
    </w:p>
    <w:p w:rsidR="00A30422" w:rsidRDefault="00A30422" w:rsidP="00E45042">
      <w:pPr>
        <w:spacing w:line="100" w:lineRule="atLeast"/>
        <w:ind w:left="360" w:firstLine="360"/>
        <w:rPr>
          <w:rFonts w:ascii="Times New Roman" w:hAnsi="Times New Roman"/>
          <w:sz w:val="26"/>
          <w:szCs w:val="26"/>
        </w:rPr>
      </w:pPr>
    </w:p>
    <w:p w:rsidR="00A30422" w:rsidRDefault="00A30422" w:rsidP="00E45042">
      <w:pPr>
        <w:spacing w:line="100" w:lineRule="atLeast"/>
        <w:ind w:left="360" w:firstLine="360"/>
        <w:rPr>
          <w:rFonts w:ascii="Times New Roman" w:hAnsi="Times New Roman"/>
          <w:sz w:val="26"/>
          <w:szCs w:val="26"/>
        </w:rPr>
      </w:pPr>
    </w:p>
    <w:p w:rsidR="00BC17D0" w:rsidRPr="00BC17D0" w:rsidRDefault="00BC17D0" w:rsidP="00E45042">
      <w:pPr>
        <w:spacing w:line="100" w:lineRule="atLeast"/>
        <w:ind w:left="360" w:firstLine="360"/>
        <w:rPr>
          <w:rFonts w:ascii="Times New Roman" w:hAnsi="Times New Roman"/>
          <w:sz w:val="26"/>
          <w:szCs w:val="26"/>
        </w:rPr>
      </w:pPr>
      <w:r w:rsidRPr="00BC17D0">
        <w:rPr>
          <w:rFonts w:ascii="Times New Roman" w:hAnsi="Times New Roman"/>
          <w:sz w:val="26"/>
          <w:szCs w:val="26"/>
        </w:rPr>
        <w:t>Ở khối nguồn của chúng ta sẽ sử dụng IC cầu chỉnh lưu KBL610 thay cho 4 đi-ốt nối vớ</w:t>
      </w:r>
      <w:r w:rsidR="00E45042">
        <w:rPr>
          <w:rFonts w:ascii="Times New Roman" w:hAnsi="Times New Roman"/>
          <w:sz w:val="26"/>
          <w:szCs w:val="26"/>
        </w:rPr>
        <w:t xml:space="preserve">i </w:t>
      </w:r>
      <w:r w:rsidRPr="00BC17D0">
        <w:rPr>
          <w:rFonts w:ascii="Times New Roman" w:hAnsi="Times New Roman"/>
          <w:sz w:val="26"/>
          <w:szCs w:val="26"/>
        </w:rPr>
        <w:t>nhau. Các thông số cơ bản của IC này như sau:</w:t>
      </w:r>
    </w:p>
    <w:p w:rsidR="00BC17D0" w:rsidRPr="00BC17D0" w:rsidRDefault="00BC17D0" w:rsidP="00BC17D0">
      <w:pPr>
        <w:widowControl w:val="0"/>
        <w:numPr>
          <w:ilvl w:val="2"/>
          <w:numId w:val="29"/>
        </w:numPr>
        <w:tabs>
          <w:tab w:val="clear" w:pos="1440"/>
          <w:tab w:val="num" w:pos="1800"/>
        </w:tabs>
        <w:suppressAutoHyphens/>
        <w:spacing w:after="0" w:line="100" w:lineRule="atLeast"/>
        <w:ind w:left="1800"/>
        <w:rPr>
          <w:rFonts w:ascii="Times New Roman" w:hAnsi="Times New Roman"/>
          <w:sz w:val="26"/>
          <w:szCs w:val="26"/>
        </w:rPr>
      </w:pPr>
      <w:r w:rsidRPr="00BC17D0">
        <w:rPr>
          <w:rFonts w:ascii="Times New Roman" w:hAnsi="Times New Roman"/>
          <w:sz w:val="26"/>
          <w:szCs w:val="26"/>
        </w:rPr>
        <w:t>Điện áp vào tối đa là 1000V</w:t>
      </w:r>
    </w:p>
    <w:p w:rsidR="00BC17D0" w:rsidRPr="00BC17D0" w:rsidRDefault="00BC17D0" w:rsidP="00BC17D0">
      <w:pPr>
        <w:widowControl w:val="0"/>
        <w:numPr>
          <w:ilvl w:val="2"/>
          <w:numId w:val="29"/>
        </w:numPr>
        <w:suppressAutoHyphens/>
        <w:spacing w:after="0" w:line="100" w:lineRule="atLeast"/>
        <w:ind w:left="1800"/>
        <w:rPr>
          <w:rFonts w:ascii="Times New Roman" w:hAnsi="Times New Roman"/>
          <w:sz w:val="26"/>
          <w:szCs w:val="26"/>
        </w:rPr>
      </w:pPr>
      <w:r w:rsidRPr="00BC17D0">
        <w:rPr>
          <w:rFonts w:ascii="Times New Roman" w:hAnsi="Times New Roman"/>
          <w:sz w:val="26"/>
          <w:szCs w:val="26"/>
        </w:rPr>
        <w:t>Dòng vào tối đa là 6A</w:t>
      </w:r>
    </w:p>
    <w:p w:rsidR="00BC17D0" w:rsidRPr="00BC17D0" w:rsidRDefault="00BC17D0" w:rsidP="00BC17D0">
      <w:pPr>
        <w:spacing w:line="100" w:lineRule="atLeast"/>
        <w:ind w:left="360"/>
        <w:rPr>
          <w:rFonts w:ascii="Times New Roman" w:hAnsi="Times New Roman"/>
          <w:sz w:val="26"/>
          <w:szCs w:val="26"/>
        </w:rPr>
      </w:pPr>
      <w:r w:rsidRPr="00BC17D0">
        <w:rPr>
          <w:rFonts w:ascii="Times New Roman" w:hAnsi="Times New Roman"/>
          <w:sz w:val="26"/>
          <w:szCs w:val="26"/>
        </w:rPr>
        <w:tab/>
      </w:r>
      <w:r w:rsidRPr="00BC17D0">
        <w:rPr>
          <w:rFonts w:ascii="Times New Roman" w:hAnsi="Times New Roman"/>
          <w:sz w:val="26"/>
          <w:szCs w:val="26"/>
        </w:rPr>
        <w:tab/>
      </w:r>
    </w:p>
    <w:p w:rsidR="00D5474A" w:rsidRDefault="00BC17D0" w:rsidP="00BC17D0">
      <w:pPr>
        <w:spacing w:line="100" w:lineRule="atLeast"/>
        <w:ind w:left="360"/>
        <w:rPr>
          <w:rFonts w:ascii="Times New Roman" w:hAnsi="Times New Roman"/>
          <w:sz w:val="26"/>
          <w:szCs w:val="26"/>
        </w:rPr>
      </w:pPr>
      <w:r w:rsidRPr="00BC17D0">
        <w:rPr>
          <w:rFonts w:ascii="Times New Roman" w:hAnsi="Times New Roman"/>
          <w:sz w:val="26"/>
          <w:szCs w:val="26"/>
        </w:rPr>
        <w:tab/>
      </w:r>
      <w:r w:rsidRPr="00BC17D0">
        <w:rPr>
          <w:rFonts w:ascii="Times New Roman" w:hAnsi="Times New Roman"/>
          <w:sz w:val="26"/>
          <w:szCs w:val="26"/>
        </w:rPr>
        <w:tab/>
      </w:r>
    </w:p>
    <w:p w:rsidR="00D5474A" w:rsidRDefault="00D5474A" w:rsidP="00D5474A">
      <w:r>
        <w:br w:type="page"/>
      </w:r>
    </w:p>
    <w:p w:rsidR="00BC17D0" w:rsidRPr="00BC17D0" w:rsidRDefault="00BC17D0" w:rsidP="00BC17D0">
      <w:pPr>
        <w:spacing w:line="100" w:lineRule="atLeast"/>
        <w:ind w:left="360"/>
        <w:rPr>
          <w:rFonts w:ascii="Times New Roman" w:hAnsi="Times New Roman"/>
          <w:sz w:val="26"/>
          <w:szCs w:val="26"/>
        </w:rPr>
      </w:pPr>
      <w:r w:rsidRPr="00BC17D0">
        <w:rPr>
          <w:rFonts w:ascii="Times New Roman" w:hAnsi="Times New Roman"/>
          <w:sz w:val="26"/>
          <w:szCs w:val="26"/>
        </w:rPr>
        <w:lastRenderedPageBreak/>
        <w:t>Sơ đồ chân của KBL610 được cho trong datasheet:</w:t>
      </w:r>
    </w:p>
    <w:p w:rsidR="00BC17D0" w:rsidRPr="00BC17D0" w:rsidRDefault="00BC17D0" w:rsidP="00BC17D0">
      <w:pPr>
        <w:spacing w:line="100" w:lineRule="atLeast"/>
        <w:ind w:left="360"/>
        <w:rPr>
          <w:rFonts w:ascii="Times New Roman" w:hAnsi="Times New Roman"/>
          <w:sz w:val="26"/>
          <w:szCs w:val="26"/>
        </w:rPr>
      </w:pPr>
      <w:r w:rsidRPr="00BC17D0">
        <w:rPr>
          <w:rFonts w:ascii="Times New Roman" w:hAnsi="Times New Roman"/>
          <w:sz w:val="26"/>
          <w:szCs w:val="26"/>
        </w:rPr>
        <w:drawing>
          <wp:anchor distT="0" distB="0" distL="114300" distR="114300" simplePos="0" relativeHeight="251736064" behindDoc="0" locked="0" layoutInCell="1" allowOverlap="1" wp14:anchorId="218CD445" wp14:editId="32B81DAE">
            <wp:simplePos x="0" y="0"/>
            <wp:positionH relativeFrom="column">
              <wp:posOffset>2999740</wp:posOffset>
            </wp:positionH>
            <wp:positionV relativeFrom="paragraph">
              <wp:posOffset>351790</wp:posOffset>
            </wp:positionV>
            <wp:extent cx="2965450" cy="1394460"/>
            <wp:effectExtent l="0" t="0" r="6350" b="0"/>
            <wp:wrapNone/>
            <wp:docPr id="9235" name="Picture 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5450" cy="1394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17D0">
        <w:rPr>
          <w:rFonts w:ascii="Times New Roman" w:hAnsi="Times New Roman"/>
          <w:sz w:val="26"/>
          <w:szCs w:val="26"/>
        </w:rPr>
        <w:drawing>
          <wp:anchor distT="0" distB="0" distL="114300" distR="114300" simplePos="0" relativeHeight="251737088" behindDoc="0" locked="0" layoutInCell="1" allowOverlap="1" wp14:anchorId="5C57620B" wp14:editId="1F5924ED">
            <wp:simplePos x="0" y="0"/>
            <wp:positionH relativeFrom="column">
              <wp:posOffset>441325</wp:posOffset>
            </wp:positionH>
            <wp:positionV relativeFrom="paragraph">
              <wp:posOffset>12065</wp:posOffset>
            </wp:positionV>
            <wp:extent cx="2176780" cy="2055495"/>
            <wp:effectExtent l="0" t="0" r="0" b="1905"/>
            <wp:wrapNone/>
            <wp:docPr id="9234" name="Picture 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76780" cy="2055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17D0" w:rsidRPr="00BC17D0" w:rsidRDefault="00BC17D0" w:rsidP="00BC17D0">
      <w:pPr>
        <w:spacing w:line="100" w:lineRule="atLeast"/>
        <w:ind w:left="360"/>
        <w:rPr>
          <w:rFonts w:ascii="Times New Roman" w:hAnsi="Times New Roman"/>
          <w:sz w:val="26"/>
          <w:szCs w:val="26"/>
        </w:rPr>
      </w:pPr>
    </w:p>
    <w:p w:rsidR="00BC17D0" w:rsidRPr="00BC17D0" w:rsidRDefault="00BC17D0" w:rsidP="00BC17D0">
      <w:pPr>
        <w:spacing w:line="100" w:lineRule="atLeast"/>
        <w:ind w:left="360"/>
        <w:rPr>
          <w:rFonts w:ascii="Times New Roman" w:hAnsi="Times New Roman"/>
          <w:sz w:val="26"/>
          <w:szCs w:val="26"/>
        </w:rPr>
      </w:pPr>
    </w:p>
    <w:p w:rsidR="00BC17D0" w:rsidRPr="00BC17D0" w:rsidRDefault="00BC17D0" w:rsidP="00BC17D0">
      <w:pPr>
        <w:spacing w:line="100" w:lineRule="atLeast"/>
        <w:ind w:left="360"/>
        <w:rPr>
          <w:rFonts w:ascii="Times New Roman" w:hAnsi="Times New Roman"/>
          <w:sz w:val="26"/>
          <w:szCs w:val="26"/>
        </w:rPr>
      </w:pPr>
    </w:p>
    <w:p w:rsidR="00BC17D0" w:rsidRPr="00BC17D0" w:rsidRDefault="00BC17D0" w:rsidP="00BC17D0">
      <w:pPr>
        <w:spacing w:line="100" w:lineRule="atLeast"/>
        <w:ind w:left="360"/>
        <w:rPr>
          <w:rFonts w:ascii="Times New Roman" w:hAnsi="Times New Roman"/>
          <w:sz w:val="26"/>
          <w:szCs w:val="26"/>
        </w:rPr>
      </w:pPr>
    </w:p>
    <w:p w:rsidR="00BC17D0" w:rsidRPr="00BC17D0" w:rsidRDefault="00BC17D0" w:rsidP="00BC17D0">
      <w:pPr>
        <w:spacing w:line="100" w:lineRule="atLeast"/>
        <w:ind w:left="360"/>
        <w:rPr>
          <w:rFonts w:ascii="Times New Roman" w:hAnsi="Times New Roman"/>
          <w:sz w:val="26"/>
          <w:szCs w:val="26"/>
        </w:rPr>
      </w:pPr>
    </w:p>
    <w:p w:rsidR="00BC17D0" w:rsidRPr="00BC17D0" w:rsidRDefault="00BC17D0" w:rsidP="00BC17D0">
      <w:pPr>
        <w:spacing w:line="100" w:lineRule="atLeast"/>
        <w:ind w:left="360"/>
        <w:rPr>
          <w:rFonts w:ascii="Times New Roman" w:hAnsi="Times New Roman"/>
          <w:sz w:val="26"/>
          <w:szCs w:val="26"/>
        </w:rPr>
      </w:pPr>
    </w:p>
    <w:p w:rsidR="00BC17D0" w:rsidRPr="00BC17D0" w:rsidRDefault="00A30422" w:rsidP="00BC17D0">
      <w:pPr>
        <w:spacing w:line="100" w:lineRule="atLeast"/>
        <w:ind w:left="360"/>
        <w:rPr>
          <w:rFonts w:ascii="Times New Roman" w:hAnsi="Times New Roman"/>
          <w:sz w:val="26"/>
          <w:szCs w:val="26"/>
        </w:rPr>
      </w:pPr>
      <w:r>
        <mc:AlternateContent>
          <mc:Choice Requires="wps">
            <w:drawing>
              <wp:anchor distT="0" distB="0" distL="114300" distR="114300" simplePos="0" relativeHeight="251763712" behindDoc="0" locked="0" layoutInCell="1" allowOverlap="1" wp14:anchorId="39EA6546" wp14:editId="703C0BB6">
                <wp:simplePos x="0" y="0"/>
                <wp:positionH relativeFrom="column">
                  <wp:posOffset>1942465</wp:posOffset>
                </wp:positionH>
                <wp:positionV relativeFrom="paragraph">
                  <wp:posOffset>191770</wp:posOffset>
                </wp:positionV>
                <wp:extent cx="2965450" cy="635"/>
                <wp:effectExtent l="0" t="0" r="6350" b="8255"/>
                <wp:wrapNone/>
                <wp:docPr id="80" name="Text Box 80"/>
                <wp:cNvGraphicFramePr/>
                <a:graphic xmlns:a="http://schemas.openxmlformats.org/drawingml/2006/main">
                  <a:graphicData uri="http://schemas.microsoft.com/office/word/2010/wordprocessingShape">
                    <wps:wsp>
                      <wps:cNvSpPr txBox="1"/>
                      <wps:spPr>
                        <a:xfrm>
                          <a:off x="0" y="0"/>
                          <a:ext cx="2965450" cy="635"/>
                        </a:xfrm>
                        <a:prstGeom prst="rect">
                          <a:avLst/>
                        </a:prstGeom>
                        <a:solidFill>
                          <a:prstClr val="white"/>
                        </a:solidFill>
                        <a:ln>
                          <a:noFill/>
                        </a:ln>
                        <a:effectLst/>
                      </wps:spPr>
                      <wps:txbx>
                        <w:txbxContent>
                          <w:p w:rsidR="00937046" w:rsidRPr="00BC17D0" w:rsidRDefault="00937046" w:rsidP="00934EC3">
                            <w:pPr>
                              <w:pStyle w:val="Heading3"/>
                            </w:pPr>
                            <w:bookmarkStart w:id="19" w:name="_Toc454463938"/>
                            <w:r>
                              <w:t xml:space="preserve">Hình </w:t>
                            </w:r>
                            <w:r>
                              <w:fldChar w:fldCharType="begin"/>
                            </w:r>
                            <w:r>
                              <w:instrText xml:space="preserve"> SEQ Hình \* ARABIC </w:instrText>
                            </w:r>
                            <w:r>
                              <w:fldChar w:fldCharType="separate"/>
                            </w:r>
                            <w:r w:rsidR="00F9746B">
                              <w:t>15</w:t>
                            </w:r>
                            <w:r>
                              <w:fldChar w:fldCharType="end"/>
                            </w:r>
                            <w:r w:rsidRPr="00A30422">
                              <w:t xml:space="preserve"> </w:t>
                            </w:r>
                            <w:r>
                              <w:t>Linh kiện cầu chỉnh lưu KBP206</w:t>
                            </w:r>
                            <w:bookmarkEnd w:id="19"/>
                          </w:p>
                          <w:p w:rsidR="00937046" w:rsidRPr="00190133" w:rsidRDefault="00937046" w:rsidP="00A30422">
                            <w:pPr>
                              <w:pStyle w:val="Caption"/>
                              <w:rPr>
                                <w:rFonts w:ascii="Times New Roman" w:hAnsi="Times New Roman"/>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0" o:spid="_x0000_s1044" type="#_x0000_t202" style="position:absolute;left:0;text-align:left;margin-left:152.95pt;margin-top:15.1pt;width:233.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" stroked="f">
                <v:textbox style="mso-fit-shape-to-text:t" inset="0,0,0,0">
                  <w:txbxContent>
                    <w:p w:rsidR="00937046" w:rsidRPr="00BC17D0" w:rsidRDefault="00937046" w:rsidP="00934EC3">
                      <w:pPr>
                        <w:pStyle w:val="Heading3"/>
                      </w:pPr>
                      <w:bookmarkStart w:id="20" w:name="_Toc454463938"/>
                      <w:r>
                        <w:t xml:space="preserve">Hình </w:t>
                      </w:r>
                      <w:r>
                        <w:fldChar w:fldCharType="begin"/>
                      </w:r>
                      <w:r>
                        <w:instrText xml:space="preserve"> SEQ Hình \* ARABIC </w:instrText>
                      </w:r>
                      <w:r>
                        <w:fldChar w:fldCharType="separate"/>
                      </w:r>
                      <w:r w:rsidR="00F9746B">
                        <w:t>15</w:t>
                      </w:r>
                      <w:r>
                        <w:fldChar w:fldCharType="end"/>
                      </w:r>
                      <w:r w:rsidRPr="00A30422">
                        <w:t xml:space="preserve"> </w:t>
                      </w:r>
                      <w:r>
                        <w:t>Linh kiện cầu chỉnh lưu KBP206</w:t>
                      </w:r>
                      <w:bookmarkEnd w:id="20"/>
                    </w:p>
                    <w:p w:rsidR="00937046" w:rsidRPr="00190133" w:rsidRDefault="00937046" w:rsidP="00A30422">
                      <w:pPr>
                        <w:pStyle w:val="Caption"/>
                        <w:rPr>
                          <w:rFonts w:ascii="Times New Roman" w:hAnsi="Times New Roman"/>
                          <w:sz w:val="26"/>
                          <w:szCs w:val="26"/>
                        </w:rPr>
                      </w:pPr>
                    </w:p>
                  </w:txbxContent>
                </v:textbox>
              </v:shape>
            </w:pict>
          </mc:Fallback>
        </mc:AlternateContent>
      </w:r>
    </w:p>
    <w:p w:rsidR="00BC17D0" w:rsidRPr="00BC17D0" w:rsidRDefault="00BC17D0" w:rsidP="00BC17D0">
      <w:pPr>
        <w:spacing w:line="100" w:lineRule="atLeast"/>
        <w:ind w:left="360"/>
        <w:rPr>
          <w:rFonts w:ascii="Times New Roman" w:hAnsi="Times New Roman"/>
          <w:sz w:val="26"/>
          <w:szCs w:val="26"/>
        </w:rPr>
      </w:pPr>
    </w:p>
    <w:p w:rsidR="00BC17D0" w:rsidRPr="00BC17D0" w:rsidRDefault="00BC17D0" w:rsidP="00BC17D0">
      <w:pPr>
        <w:spacing w:line="100" w:lineRule="atLeast"/>
        <w:ind w:left="360"/>
        <w:rPr>
          <w:rFonts w:ascii="Times New Roman" w:hAnsi="Times New Roman"/>
          <w:sz w:val="26"/>
          <w:szCs w:val="26"/>
        </w:rPr>
      </w:pPr>
    </w:p>
    <w:p w:rsidR="00BC17D0" w:rsidRPr="00BC17D0" w:rsidRDefault="00BC17D0" w:rsidP="00BC17D0">
      <w:pPr>
        <w:spacing w:line="100" w:lineRule="atLeast"/>
        <w:ind w:left="360"/>
        <w:rPr>
          <w:rFonts w:ascii="Times New Roman" w:hAnsi="Times New Roman"/>
          <w:sz w:val="26"/>
          <w:szCs w:val="26"/>
        </w:rPr>
      </w:pPr>
    </w:p>
    <w:p w:rsidR="00BC17D0" w:rsidRPr="00BC17D0" w:rsidRDefault="00BC17D0" w:rsidP="00BC17D0">
      <w:pPr>
        <w:widowControl w:val="0"/>
        <w:suppressAutoHyphens/>
        <w:spacing w:after="0" w:line="100" w:lineRule="atLeast"/>
        <w:ind w:firstLine="720"/>
        <w:rPr>
          <w:rFonts w:ascii="Times New Roman" w:hAnsi="Times New Roman"/>
          <w:sz w:val="26"/>
          <w:szCs w:val="26"/>
          <w:u w:val="single"/>
        </w:rPr>
      </w:pPr>
      <w:r w:rsidRPr="00BC17D0">
        <w:rPr>
          <w:rFonts w:ascii="Times New Roman" w:hAnsi="Times New Roman"/>
          <w:bCs/>
          <w:sz w:val="26"/>
          <w:szCs w:val="26"/>
          <w:u w:val="single"/>
        </w:rPr>
        <w:t>Ổn áp</w:t>
      </w:r>
    </w:p>
    <w:p w:rsidR="00BC17D0" w:rsidRPr="00BC17D0" w:rsidRDefault="00BC17D0" w:rsidP="00BC17D0">
      <w:pPr>
        <w:spacing w:line="100" w:lineRule="atLeast"/>
        <w:ind w:left="360"/>
        <w:rPr>
          <w:rFonts w:ascii="Times New Roman" w:hAnsi="Times New Roman"/>
          <w:sz w:val="26"/>
          <w:szCs w:val="26"/>
        </w:rPr>
      </w:pPr>
      <w:r w:rsidRPr="00BC17D0">
        <w:rPr>
          <w:rFonts w:ascii="Times New Roman" w:hAnsi="Times New Roman"/>
          <w:sz w:val="26"/>
          <w:szCs w:val="26"/>
        </w:rPr>
        <w:t>Khối nguồn chúng ta lựa chọn có trung tâm là IC ổn áp 7805. 7805 là một IC thuộc họ IC 78xx. Đây là loại dòng IC dùng để ổn định điện áp dương đầu ra, với điều kiện đầu vào luôn luôn lớn hơn đầu ra là 3V. Tùy loại IC 78xx mà nó ổn áp đầu ra là bao nhiêu.</w:t>
      </w:r>
    </w:p>
    <w:p w:rsidR="00BC17D0" w:rsidRPr="00BC17D0" w:rsidRDefault="00BC17D0" w:rsidP="00BC17D0">
      <w:pPr>
        <w:spacing w:line="100" w:lineRule="atLeast"/>
        <w:ind w:left="360"/>
        <w:rPr>
          <w:rFonts w:ascii="Times New Roman" w:hAnsi="Times New Roman"/>
          <w:sz w:val="26"/>
          <w:szCs w:val="26"/>
        </w:rPr>
      </w:pPr>
      <w:r w:rsidRPr="00BC17D0">
        <w:rPr>
          <w:rFonts w:ascii="Times New Roman" w:hAnsi="Times New Roman"/>
          <w:sz w:val="26"/>
          <w:szCs w:val="26"/>
        </w:rPr>
        <w:t>Ở đâu chúng ta sử dụng IC 7805 ổn áp đầu ra 5V.</w:t>
      </w:r>
    </w:p>
    <w:p w:rsidR="00BC17D0" w:rsidRPr="00BC17D0" w:rsidRDefault="00BC17D0" w:rsidP="00BC17D0">
      <w:pPr>
        <w:spacing w:line="100" w:lineRule="atLeast"/>
        <w:ind w:left="360"/>
        <w:rPr>
          <w:rFonts w:ascii="Times New Roman" w:hAnsi="Times New Roman"/>
          <w:sz w:val="26"/>
          <w:szCs w:val="26"/>
        </w:rPr>
      </w:pPr>
      <w:r w:rsidRPr="00BC17D0">
        <w:rPr>
          <w:rFonts w:ascii="Times New Roman" w:hAnsi="Times New Roman"/>
          <w:sz w:val="26"/>
          <w:szCs w:val="26"/>
        </w:rPr>
        <w:t>IC ổn áp 7805 có những thông số cơ bản như sau:</w:t>
      </w:r>
    </w:p>
    <w:p w:rsidR="00BC17D0" w:rsidRPr="00BC17D0" w:rsidRDefault="00BC17D0" w:rsidP="00BC17D0">
      <w:pPr>
        <w:spacing w:line="100" w:lineRule="atLeast"/>
        <w:ind w:left="360"/>
        <w:rPr>
          <w:rFonts w:ascii="Times New Roman" w:hAnsi="Times New Roman"/>
          <w:sz w:val="26"/>
          <w:szCs w:val="26"/>
        </w:rPr>
      </w:pPr>
      <w:r w:rsidRPr="00BC17D0">
        <w:rPr>
          <w:rFonts w:ascii="Times New Roman" w:hAnsi="Times New Roman"/>
          <w:sz w:val="26"/>
          <w:szCs w:val="26"/>
        </w:rPr>
        <w:drawing>
          <wp:anchor distT="0" distB="0" distL="0" distR="0" simplePos="0" relativeHeight="251738112" behindDoc="0" locked="0" layoutInCell="1" allowOverlap="1" wp14:anchorId="4A9A4ACA" wp14:editId="1C340306">
            <wp:simplePos x="0" y="0"/>
            <wp:positionH relativeFrom="column">
              <wp:posOffset>2228215</wp:posOffset>
            </wp:positionH>
            <wp:positionV relativeFrom="paragraph">
              <wp:posOffset>923290</wp:posOffset>
            </wp:positionV>
            <wp:extent cx="2123440" cy="408940"/>
            <wp:effectExtent l="0" t="0" r="0" b="0"/>
            <wp:wrapTopAndBottom/>
            <wp:docPr id="9233" name="Picture 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23440" cy="40894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Pr="00BC17D0">
        <w:rPr>
          <w:rFonts w:ascii="Times New Roman" w:hAnsi="Times New Roman"/>
          <w:color w:val="000000"/>
          <w:sz w:val="26"/>
          <w:szCs w:val="26"/>
          <w:shd w:val="clear" w:color="auto" w:fill="FFFFFF"/>
        </w:rPr>
        <w:tab/>
      </w:r>
      <w:r w:rsidRPr="00BC17D0">
        <w:rPr>
          <w:rFonts w:ascii="Times New Roman" w:hAnsi="Times New Roman"/>
          <w:color w:val="000000"/>
          <w:sz w:val="26"/>
          <w:szCs w:val="26"/>
          <w:shd w:val="clear" w:color="auto" w:fill="FFFFFF"/>
        </w:rPr>
        <w:tab/>
        <w:t>Dòng cực đại có thể duy trì 1A.</w:t>
      </w:r>
      <w:r w:rsidRPr="00BC17D0">
        <w:rPr>
          <w:rFonts w:ascii="Times New Roman" w:hAnsi="Times New Roman"/>
          <w:color w:val="000000"/>
          <w:sz w:val="26"/>
          <w:szCs w:val="26"/>
          <w:shd w:val="clear" w:color="auto" w:fill="FFFFFF"/>
        </w:rPr>
        <w:br/>
      </w:r>
      <w:r w:rsidRPr="00BC17D0">
        <w:rPr>
          <w:rFonts w:ascii="Times New Roman" w:hAnsi="Times New Roman"/>
          <w:color w:val="000000"/>
          <w:sz w:val="26"/>
          <w:szCs w:val="26"/>
          <w:shd w:val="clear" w:color="auto" w:fill="FFFFFF"/>
        </w:rPr>
        <w:tab/>
      </w:r>
      <w:r w:rsidRPr="00BC17D0">
        <w:rPr>
          <w:rFonts w:ascii="Times New Roman" w:hAnsi="Times New Roman"/>
          <w:color w:val="000000"/>
          <w:sz w:val="26"/>
          <w:szCs w:val="26"/>
          <w:shd w:val="clear" w:color="auto" w:fill="FFFFFF"/>
        </w:rPr>
        <w:tab/>
        <w:t xml:space="preserve"> -  Dòng đỉnh 2.2A.</w:t>
      </w:r>
      <w:r w:rsidRPr="00BC17D0">
        <w:rPr>
          <w:rFonts w:ascii="Times New Roman" w:hAnsi="Times New Roman"/>
          <w:color w:val="000000"/>
          <w:sz w:val="26"/>
          <w:szCs w:val="26"/>
          <w:shd w:val="clear" w:color="auto" w:fill="FFFFFF"/>
        </w:rPr>
        <w:br/>
      </w:r>
      <w:r w:rsidRPr="00BC17D0">
        <w:rPr>
          <w:rFonts w:ascii="Times New Roman" w:hAnsi="Times New Roman"/>
          <w:color w:val="000000"/>
          <w:sz w:val="26"/>
          <w:szCs w:val="26"/>
          <w:shd w:val="clear" w:color="auto" w:fill="FFFFFF"/>
        </w:rPr>
        <w:tab/>
      </w:r>
      <w:r w:rsidRPr="00BC17D0">
        <w:rPr>
          <w:rFonts w:ascii="Times New Roman" w:hAnsi="Times New Roman"/>
          <w:color w:val="000000"/>
          <w:sz w:val="26"/>
          <w:szCs w:val="26"/>
          <w:shd w:val="clear" w:color="auto" w:fill="FFFFFF"/>
        </w:rPr>
        <w:tab/>
        <w:t xml:space="preserve"> -  Công suất tiêu tán cực đại nếu không dùng tản nhiệt: 2W</w:t>
      </w:r>
      <w:r w:rsidRPr="00BC17D0">
        <w:rPr>
          <w:rFonts w:ascii="Times New Roman" w:hAnsi="Times New Roman"/>
          <w:color w:val="000000"/>
          <w:sz w:val="26"/>
          <w:szCs w:val="26"/>
          <w:shd w:val="clear" w:color="auto" w:fill="FFFFFF"/>
        </w:rPr>
        <w:br/>
      </w:r>
      <w:r w:rsidRPr="00BC17D0">
        <w:rPr>
          <w:rFonts w:ascii="Times New Roman" w:hAnsi="Times New Roman"/>
          <w:color w:val="000000"/>
          <w:sz w:val="26"/>
          <w:szCs w:val="26"/>
          <w:shd w:val="clear" w:color="auto" w:fill="FFFFFF"/>
        </w:rPr>
        <w:tab/>
      </w:r>
      <w:r w:rsidRPr="00BC17D0">
        <w:rPr>
          <w:rFonts w:ascii="Times New Roman" w:hAnsi="Times New Roman"/>
          <w:color w:val="000000"/>
          <w:sz w:val="26"/>
          <w:szCs w:val="26"/>
          <w:shd w:val="clear" w:color="auto" w:fill="FFFFFF"/>
        </w:rPr>
        <w:tab/>
        <w:t xml:space="preserve"> -  Công suất tiêu tán nếu dùng tản nhiệt đủ lớn: 15W</w:t>
      </w:r>
      <w:r w:rsidRPr="00BC17D0">
        <w:rPr>
          <w:rFonts w:ascii="Times New Roman" w:hAnsi="Times New Roman"/>
          <w:color w:val="000000"/>
          <w:sz w:val="26"/>
          <w:szCs w:val="26"/>
          <w:shd w:val="clear" w:color="auto" w:fill="FFFFFF"/>
        </w:rPr>
        <w:br/>
      </w:r>
      <w:r w:rsidRPr="00BC17D0">
        <w:rPr>
          <w:rFonts w:ascii="Times New Roman" w:hAnsi="Times New Roman"/>
          <w:color w:val="000000"/>
          <w:sz w:val="26"/>
          <w:szCs w:val="26"/>
          <w:shd w:val="clear" w:color="auto" w:fill="FFFFFF"/>
        </w:rPr>
        <w:tab/>
      </w:r>
      <w:r w:rsidRPr="00BC17D0">
        <w:rPr>
          <w:rFonts w:ascii="Times New Roman" w:hAnsi="Times New Roman"/>
          <w:color w:val="000000"/>
          <w:sz w:val="26"/>
          <w:szCs w:val="26"/>
          <w:shd w:val="clear" w:color="auto" w:fill="FFFFFF"/>
        </w:rPr>
        <w:tab/>
        <w:t xml:space="preserve"> Công suất tiêu tán trên ổn áp nối tiếp được tính như sau:</w:t>
      </w:r>
      <w:r w:rsidRPr="00BC17D0">
        <w:rPr>
          <w:rFonts w:ascii="Times New Roman" w:hAnsi="Times New Roman"/>
          <w:color w:val="000000"/>
          <w:sz w:val="26"/>
          <w:szCs w:val="26"/>
          <w:shd w:val="clear" w:color="auto" w:fill="FFFFFF"/>
        </w:rPr>
        <w:br/>
        <w:t xml:space="preserve"> </w:t>
      </w:r>
      <w:r w:rsidRPr="00BC17D0">
        <w:rPr>
          <w:rFonts w:ascii="Times New Roman" w:hAnsi="Times New Roman"/>
          <w:color w:val="000000"/>
          <w:sz w:val="26"/>
          <w:szCs w:val="26"/>
          <w:shd w:val="clear" w:color="auto" w:fill="FFFFFF"/>
        </w:rPr>
        <w:tab/>
      </w:r>
      <w:r w:rsidRPr="00BC17D0">
        <w:rPr>
          <w:rFonts w:ascii="Times New Roman" w:hAnsi="Times New Roman"/>
          <w:color w:val="000000"/>
          <w:sz w:val="26"/>
          <w:szCs w:val="26"/>
          <w:shd w:val="clear" w:color="auto" w:fill="FFFFFF"/>
        </w:rPr>
        <w:tab/>
        <w:t>Trong đó:</w:t>
      </w:r>
      <w:r w:rsidRPr="00BC17D0">
        <w:rPr>
          <w:rFonts w:ascii="Times New Roman" w:hAnsi="Times New Roman"/>
          <w:color w:val="000000"/>
          <w:sz w:val="26"/>
          <w:szCs w:val="26"/>
          <w:shd w:val="clear" w:color="auto" w:fill="FFFFFF"/>
        </w:rPr>
        <w:br/>
      </w:r>
      <w:r w:rsidRPr="00BC17D0">
        <w:rPr>
          <w:rFonts w:ascii="Times New Roman" w:hAnsi="Times New Roman"/>
          <w:color w:val="000000"/>
          <w:sz w:val="26"/>
          <w:szCs w:val="26"/>
          <w:shd w:val="clear" w:color="auto" w:fill="FFFFFF"/>
        </w:rPr>
        <w:tab/>
      </w:r>
      <w:r w:rsidRPr="00BC17D0">
        <w:rPr>
          <w:rFonts w:ascii="Times New Roman" w:hAnsi="Times New Roman"/>
          <w:color w:val="000000"/>
          <w:sz w:val="26"/>
          <w:szCs w:val="26"/>
          <w:shd w:val="clear" w:color="auto" w:fill="FFFFFF"/>
        </w:rPr>
        <w:tab/>
      </w:r>
      <w:r w:rsidRPr="00BC17D0">
        <w:rPr>
          <w:rFonts w:ascii="Times New Roman" w:hAnsi="Times New Roman"/>
          <w:color w:val="000000"/>
          <w:sz w:val="26"/>
          <w:szCs w:val="26"/>
          <w:shd w:val="clear" w:color="auto" w:fill="FFFFFF"/>
        </w:rPr>
        <w:tab/>
        <w:t xml:space="preserve"> Ui – áp lối vào</w:t>
      </w:r>
      <w:r w:rsidRPr="00BC17D0">
        <w:rPr>
          <w:rFonts w:ascii="Times New Roman" w:hAnsi="Times New Roman"/>
          <w:color w:val="000000"/>
          <w:sz w:val="26"/>
          <w:szCs w:val="26"/>
          <w:shd w:val="clear" w:color="auto" w:fill="FFFFFF"/>
        </w:rPr>
        <w:br/>
      </w:r>
      <w:r w:rsidRPr="00BC17D0">
        <w:rPr>
          <w:rFonts w:ascii="Times New Roman" w:hAnsi="Times New Roman"/>
          <w:color w:val="000000"/>
          <w:sz w:val="26"/>
          <w:szCs w:val="26"/>
          <w:shd w:val="clear" w:color="auto" w:fill="FFFFFF"/>
        </w:rPr>
        <w:tab/>
      </w:r>
      <w:r w:rsidRPr="00BC17D0">
        <w:rPr>
          <w:rFonts w:ascii="Times New Roman" w:hAnsi="Times New Roman"/>
          <w:color w:val="000000"/>
          <w:sz w:val="26"/>
          <w:szCs w:val="26"/>
          <w:shd w:val="clear" w:color="auto" w:fill="FFFFFF"/>
        </w:rPr>
        <w:tab/>
      </w:r>
      <w:r w:rsidRPr="00BC17D0">
        <w:rPr>
          <w:rFonts w:ascii="Times New Roman" w:hAnsi="Times New Roman"/>
          <w:color w:val="000000"/>
          <w:sz w:val="26"/>
          <w:szCs w:val="26"/>
          <w:shd w:val="clear" w:color="auto" w:fill="FFFFFF"/>
        </w:rPr>
        <w:tab/>
        <w:t xml:space="preserve"> Uo – áp lối ra</w:t>
      </w:r>
      <w:r w:rsidRPr="00BC17D0">
        <w:rPr>
          <w:rFonts w:ascii="Times New Roman" w:hAnsi="Times New Roman"/>
          <w:color w:val="000000"/>
          <w:sz w:val="26"/>
          <w:szCs w:val="26"/>
          <w:shd w:val="clear" w:color="auto" w:fill="FFFFFF"/>
        </w:rPr>
        <w:br/>
      </w:r>
      <w:r w:rsidRPr="00BC17D0">
        <w:rPr>
          <w:rFonts w:ascii="Times New Roman" w:hAnsi="Times New Roman"/>
          <w:color w:val="000000"/>
          <w:sz w:val="26"/>
          <w:szCs w:val="26"/>
          <w:shd w:val="clear" w:color="auto" w:fill="FFFFFF"/>
        </w:rPr>
        <w:tab/>
      </w:r>
      <w:r w:rsidRPr="00BC17D0">
        <w:rPr>
          <w:rFonts w:ascii="Times New Roman" w:hAnsi="Times New Roman"/>
          <w:color w:val="000000"/>
          <w:sz w:val="26"/>
          <w:szCs w:val="26"/>
          <w:shd w:val="clear" w:color="auto" w:fill="FFFFFF"/>
        </w:rPr>
        <w:tab/>
      </w:r>
      <w:r w:rsidRPr="00BC17D0">
        <w:rPr>
          <w:rFonts w:ascii="Times New Roman" w:hAnsi="Times New Roman"/>
          <w:color w:val="000000"/>
          <w:sz w:val="26"/>
          <w:szCs w:val="26"/>
          <w:shd w:val="clear" w:color="auto" w:fill="FFFFFF"/>
        </w:rPr>
        <w:tab/>
        <w:t xml:space="preserve"> I – dòng sử dụng</w:t>
      </w:r>
    </w:p>
    <w:p w:rsidR="00D5474A" w:rsidRDefault="00D5474A">
      <w:pPr>
        <w:spacing w:after="200" w:line="276" w:lineRule="auto"/>
        <w:rPr>
          <w:rFonts w:ascii="Times New Roman" w:hAnsi="Times New Roman"/>
          <w:sz w:val="26"/>
          <w:szCs w:val="26"/>
        </w:rPr>
      </w:pPr>
      <w:r>
        <w:rPr>
          <w:rFonts w:ascii="Times New Roman" w:hAnsi="Times New Roman"/>
          <w:sz w:val="26"/>
          <w:szCs w:val="26"/>
        </w:rPr>
        <w:br w:type="page"/>
      </w:r>
    </w:p>
    <w:p w:rsidR="00BC17D0" w:rsidRPr="00BC17D0" w:rsidRDefault="00D5474A" w:rsidP="00BC17D0">
      <w:pPr>
        <w:spacing w:line="100" w:lineRule="atLeast"/>
        <w:ind w:left="360"/>
        <w:rPr>
          <w:rFonts w:ascii="Times New Roman" w:hAnsi="Times New Roman"/>
          <w:sz w:val="26"/>
          <w:szCs w:val="26"/>
        </w:rPr>
      </w:pPr>
      <w:r w:rsidRPr="00BC17D0">
        <w:rPr>
          <w:rFonts w:ascii="Times New Roman" w:hAnsi="Times New Roman"/>
          <w:sz w:val="26"/>
          <w:szCs w:val="26"/>
        </w:rPr>
        <w:lastRenderedPageBreak/>
        <w:drawing>
          <wp:anchor distT="0" distB="0" distL="114300" distR="114300" simplePos="0" relativeHeight="251740160" behindDoc="0" locked="0" layoutInCell="1" allowOverlap="1" wp14:anchorId="1264B647" wp14:editId="3CB18501">
            <wp:simplePos x="0" y="0"/>
            <wp:positionH relativeFrom="column">
              <wp:posOffset>772795</wp:posOffset>
            </wp:positionH>
            <wp:positionV relativeFrom="paragraph">
              <wp:posOffset>189865</wp:posOffset>
            </wp:positionV>
            <wp:extent cx="2044700" cy="1849120"/>
            <wp:effectExtent l="0" t="0" r="0" b="0"/>
            <wp:wrapNone/>
            <wp:docPr id="9231" name="Picture 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4700" cy="1849120"/>
                    </a:xfrm>
                    <a:prstGeom prst="rect">
                      <a:avLst/>
                    </a:prstGeom>
                    <a:noFill/>
                    <a:ln>
                      <a:noFill/>
                    </a:ln>
                  </pic:spPr>
                </pic:pic>
              </a:graphicData>
            </a:graphic>
            <wp14:sizeRelH relativeFrom="page">
              <wp14:pctWidth>0</wp14:pctWidth>
            </wp14:sizeRelH>
            <wp14:sizeRelV relativeFrom="page">
              <wp14:pctHeight>0</wp14:pctHeight>
            </wp14:sizeRelV>
          </wp:anchor>
        </w:drawing>
      </w:r>
      <w:r w:rsidR="00BC17D0" w:rsidRPr="00BC17D0">
        <w:rPr>
          <w:rFonts w:ascii="Times New Roman" w:hAnsi="Times New Roman"/>
          <w:sz w:val="26"/>
          <w:szCs w:val="26"/>
        </w:rPr>
        <w:t>Sơ đồ chân của IC 7805 được cho như hình sau:</w:t>
      </w:r>
    </w:p>
    <w:p w:rsidR="00BC17D0" w:rsidRPr="00BC17D0" w:rsidRDefault="00E45042" w:rsidP="00BC17D0">
      <w:pPr>
        <w:spacing w:line="100" w:lineRule="atLeast"/>
        <w:ind w:left="360"/>
        <w:rPr>
          <w:rFonts w:ascii="Times New Roman" w:hAnsi="Times New Roman"/>
          <w:sz w:val="26"/>
          <w:szCs w:val="26"/>
        </w:rPr>
      </w:pPr>
      <w:r w:rsidRPr="00BC17D0">
        <w:rPr>
          <w:rFonts w:ascii="Times New Roman" w:hAnsi="Times New Roman"/>
          <w:sz w:val="26"/>
          <w:szCs w:val="26"/>
        </w:rPr>
        <w:drawing>
          <wp:anchor distT="0" distB="0" distL="114300" distR="114300" simplePos="0" relativeHeight="251739136" behindDoc="0" locked="0" layoutInCell="1" allowOverlap="1" wp14:anchorId="01484E95" wp14:editId="4DFB6E17">
            <wp:simplePos x="0" y="0"/>
            <wp:positionH relativeFrom="column">
              <wp:posOffset>3521075</wp:posOffset>
            </wp:positionH>
            <wp:positionV relativeFrom="paragraph">
              <wp:posOffset>78740</wp:posOffset>
            </wp:positionV>
            <wp:extent cx="2260600" cy="1334135"/>
            <wp:effectExtent l="0" t="0" r="6350" b="0"/>
            <wp:wrapNone/>
            <wp:docPr id="9232" name="Picture 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60600" cy="1334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17D0" w:rsidRPr="00BC17D0" w:rsidRDefault="00BC17D0" w:rsidP="00BC17D0">
      <w:pPr>
        <w:spacing w:line="100" w:lineRule="atLeast"/>
        <w:ind w:left="360"/>
        <w:rPr>
          <w:rFonts w:ascii="Times New Roman" w:hAnsi="Times New Roman"/>
          <w:sz w:val="26"/>
          <w:szCs w:val="26"/>
        </w:rPr>
      </w:pPr>
    </w:p>
    <w:p w:rsidR="00BC17D0" w:rsidRPr="00BC17D0" w:rsidRDefault="00BC17D0" w:rsidP="00BC17D0">
      <w:pPr>
        <w:spacing w:line="100" w:lineRule="atLeast"/>
        <w:ind w:left="360"/>
        <w:rPr>
          <w:rFonts w:ascii="Times New Roman" w:hAnsi="Times New Roman"/>
          <w:sz w:val="26"/>
          <w:szCs w:val="26"/>
        </w:rPr>
      </w:pPr>
    </w:p>
    <w:p w:rsidR="00BC17D0" w:rsidRPr="00BC17D0" w:rsidRDefault="00BC17D0" w:rsidP="00BC17D0">
      <w:pPr>
        <w:spacing w:line="100" w:lineRule="atLeast"/>
        <w:ind w:left="360"/>
        <w:rPr>
          <w:rFonts w:ascii="Times New Roman" w:hAnsi="Times New Roman"/>
          <w:sz w:val="26"/>
          <w:szCs w:val="26"/>
        </w:rPr>
      </w:pPr>
    </w:p>
    <w:p w:rsidR="00BC17D0" w:rsidRPr="00BC17D0" w:rsidRDefault="00BC17D0" w:rsidP="00BC17D0">
      <w:pPr>
        <w:spacing w:line="100" w:lineRule="atLeast"/>
        <w:ind w:left="360"/>
        <w:rPr>
          <w:rFonts w:ascii="Times New Roman" w:hAnsi="Times New Roman"/>
          <w:sz w:val="26"/>
          <w:szCs w:val="26"/>
        </w:rPr>
      </w:pPr>
    </w:p>
    <w:p w:rsidR="00BC17D0" w:rsidRPr="00BC17D0" w:rsidRDefault="00A30422" w:rsidP="00BC17D0">
      <w:pPr>
        <w:spacing w:line="100" w:lineRule="atLeast"/>
        <w:ind w:left="360"/>
        <w:rPr>
          <w:rFonts w:ascii="Times New Roman" w:hAnsi="Times New Roman"/>
          <w:sz w:val="26"/>
          <w:szCs w:val="26"/>
        </w:rPr>
      </w:pPr>
      <w:r>
        <mc:AlternateContent>
          <mc:Choice Requires="wps">
            <w:drawing>
              <wp:anchor distT="0" distB="0" distL="114300" distR="114300" simplePos="0" relativeHeight="251765760" behindDoc="0" locked="0" layoutInCell="1" allowOverlap="1" wp14:anchorId="41BB3888" wp14:editId="467485FC">
                <wp:simplePos x="0" y="0"/>
                <wp:positionH relativeFrom="column">
                  <wp:posOffset>2016125</wp:posOffset>
                </wp:positionH>
                <wp:positionV relativeFrom="paragraph">
                  <wp:posOffset>137160</wp:posOffset>
                </wp:positionV>
                <wp:extent cx="2260600" cy="635"/>
                <wp:effectExtent l="0" t="0" r="6350" b="8255"/>
                <wp:wrapNone/>
                <wp:docPr id="81" name="Text Box 81"/>
                <wp:cNvGraphicFramePr/>
                <a:graphic xmlns:a="http://schemas.openxmlformats.org/drawingml/2006/main">
                  <a:graphicData uri="http://schemas.microsoft.com/office/word/2010/wordprocessingShape">
                    <wps:wsp>
                      <wps:cNvSpPr txBox="1"/>
                      <wps:spPr>
                        <a:xfrm>
                          <a:off x="0" y="0"/>
                          <a:ext cx="2260600" cy="635"/>
                        </a:xfrm>
                        <a:prstGeom prst="rect">
                          <a:avLst/>
                        </a:prstGeom>
                        <a:solidFill>
                          <a:prstClr val="white"/>
                        </a:solidFill>
                        <a:ln>
                          <a:noFill/>
                        </a:ln>
                        <a:effectLst/>
                      </wps:spPr>
                      <wps:txbx>
                        <w:txbxContent>
                          <w:p w:rsidR="00937046" w:rsidRDefault="00937046" w:rsidP="00934EC3">
                            <w:pPr>
                              <w:pStyle w:val="Heading3"/>
                            </w:pPr>
                            <w:bookmarkStart w:id="21" w:name="_Toc454463939"/>
                            <w:r>
                              <w:t xml:space="preserve">Hình </w:t>
                            </w:r>
                            <w:r>
                              <w:fldChar w:fldCharType="begin"/>
                            </w:r>
                            <w:r>
                              <w:instrText xml:space="preserve"> SEQ Hình \* ARABIC </w:instrText>
                            </w:r>
                            <w:r>
                              <w:fldChar w:fldCharType="separate"/>
                            </w:r>
                            <w:r w:rsidR="00F9746B">
                              <w:t>16</w:t>
                            </w:r>
                            <w:r>
                              <w:fldChar w:fldCharType="end"/>
                            </w:r>
                            <w:r w:rsidRPr="00A30422">
                              <w:t xml:space="preserve"> </w:t>
                            </w:r>
                            <w:r>
                              <w:t>Linh kiện ổn áp LM7805</w:t>
                            </w:r>
                            <w:bookmarkEnd w:id="21"/>
                          </w:p>
                          <w:p w:rsidR="00937046" w:rsidRPr="006F3E3F" w:rsidRDefault="00937046" w:rsidP="00A30422">
                            <w:pPr>
                              <w:pStyle w:val="Caption"/>
                              <w:rPr>
                                <w:rFonts w:ascii="Times New Roman" w:hAnsi="Times New Roman"/>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1" o:spid="_x0000_s1045" type="#_x0000_t202" style="position:absolute;left:0;text-align:left;margin-left:158.75pt;margin-top:10.8pt;width:178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" stroked="f">
                <v:textbox style="mso-fit-shape-to-text:t" inset="0,0,0,0">
                  <w:txbxContent>
                    <w:p w:rsidR="00937046" w:rsidRDefault="00937046" w:rsidP="00934EC3">
                      <w:pPr>
                        <w:pStyle w:val="Heading3"/>
                      </w:pPr>
                      <w:bookmarkStart w:id="22" w:name="_Toc454463939"/>
                      <w:r>
                        <w:t xml:space="preserve">Hình </w:t>
                      </w:r>
                      <w:r>
                        <w:fldChar w:fldCharType="begin"/>
                      </w:r>
                      <w:r>
                        <w:instrText xml:space="preserve"> SEQ Hình \* ARABIC </w:instrText>
                      </w:r>
                      <w:r>
                        <w:fldChar w:fldCharType="separate"/>
                      </w:r>
                      <w:r w:rsidR="00F9746B">
                        <w:t>16</w:t>
                      </w:r>
                      <w:r>
                        <w:fldChar w:fldCharType="end"/>
                      </w:r>
                      <w:r w:rsidRPr="00A30422">
                        <w:t xml:space="preserve"> </w:t>
                      </w:r>
                      <w:r>
                        <w:t>Linh kiện ổn áp LM7805</w:t>
                      </w:r>
                      <w:bookmarkEnd w:id="22"/>
                    </w:p>
                    <w:p w:rsidR="00937046" w:rsidRPr="006F3E3F" w:rsidRDefault="00937046" w:rsidP="00A30422">
                      <w:pPr>
                        <w:pStyle w:val="Caption"/>
                        <w:rPr>
                          <w:rFonts w:ascii="Times New Roman" w:hAnsi="Times New Roman"/>
                          <w:sz w:val="26"/>
                          <w:szCs w:val="26"/>
                        </w:rPr>
                      </w:pPr>
                    </w:p>
                  </w:txbxContent>
                </v:textbox>
              </v:shape>
            </w:pict>
          </mc:Fallback>
        </mc:AlternateContent>
      </w:r>
    </w:p>
    <w:p w:rsidR="00A30422" w:rsidRDefault="00A30422" w:rsidP="00780D2F">
      <w:pPr>
        <w:spacing w:line="100" w:lineRule="atLeast"/>
        <w:ind w:left="720"/>
        <w:rPr>
          <w:rFonts w:ascii="Times New Roman" w:hAnsi="Times New Roman"/>
          <w:sz w:val="26"/>
          <w:szCs w:val="26"/>
        </w:rPr>
      </w:pPr>
    </w:p>
    <w:p w:rsidR="00BC17D0" w:rsidRPr="00BC17D0" w:rsidRDefault="00BC17D0" w:rsidP="00780D2F">
      <w:pPr>
        <w:spacing w:line="100" w:lineRule="atLeast"/>
        <w:ind w:left="720"/>
        <w:rPr>
          <w:rFonts w:ascii="Times New Roman" w:hAnsi="Times New Roman"/>
          <w:sz w:val="26"/>
          <w:szCs w:val="26"/>
        </w:rPr>
      </w:pPr>
      <w:r w:rsidRPr="00BC17D0">
        <w:rPr>
          <w:rFonts w:ascii="Times New Roman" w:hAnsi="Times New Roman"/>
          <w:sz w:val="26"/>
          <w:szCs w:val="26"/>
        </w:rPr>
        <w:t>7805 gồm có 3 chân:</w:t>
      </w:r>
    </w:p>
    <w:p w:rsidR="00BC17D0" w:rsidRPr="00BC17D0" w:rsidRDefault="00BC17D0" w:rsidP="00BC17D0">
      <w:pPr>
        <w:widowControl w:val="0"/>
        <w:numPr>
          <w:ilvl w:val="2"/>
          <w:numId w:val="31"/>
        </w:numPr>
        <w:tabs>
          <w:tab w:val="clear" w:pos="1440"/>
          <w:tab w:val="num" w:pos="1800"/>
        </w:tabs>
        <w:suppressAutoHyphens/>
        <w:spacing w:after="0" w:line="100" w:lineRule="atLeast"/>
        <w:ind w:left="1800"/>
        <w:rPr>
          <w:rFonts w:ascii="Times New Roman" w:hAnsi="Times New Roman"/>
          <w:sz w:val="26"/>
          <w:szCs w:val="26"/>
        </w:rPr>
      </w:pPr>
      <w:r w:rsidRPr="00BC17D0">
        <w:rPr>
          <w:rFonts w:ascii="Times New Roman" w:hAnsi="Times New Roman"/>
          <w:sz w:val="26"/>
          <w:szCs w:val="26"/>
        </w:rPr>
        <w:t>Chân 1 (IN): Chân lấy nguồn đầu vào</w:t>
      </w:r>
    </w:p>
    <w:p w:rsidR="00BC17D0" w:rsidRPr="00BC17D0" w:rsidRDefault="00BC17D0" w:rsidP="00BC17D0">
      <w:pPr>
        <w:widowControl w:val="0"/>
        <w:numPr>
          <w:ilvl w:val="2"/>
          <w:numId w:val="31"/>
        </w:numPr>
        <w:suppressAutoHyphens/>
        <w:spacing w:after="0" w:line="100" w:lineRule="atLeast"/>
        <w:ind w:left="1800"/>
        <w:rPr>
          <w:rFonts w:ascii="Times New Roman" w:hAnsi="Times New Roman"/>
          <w:sz w:val="26"/>
          <w:szCs w:val="26"/>
        </w:rPr>
      </w:pPr>
      <w:r w:rsidRPr="00BC17D0">
        <w:rPr>
          <w:rFonts w:ascii="Times New Roman" w:hAnsi="Times New Roman"/>
          <w:sz w:val="26"/>
          <w:szCs w:val="26"/>
        </w:rPr>
        <w:t>Chân 2 (GND): Chân nối đất</w:t>
      </w:r>
    </w:p>
    <w:p w:rsidR="00BC17D0" w:rsidRDefault="00BC17D0" w:rsidP="00BC17D0">
      <w:pPr>
        <w:widowControl w:val="0"/>
        <w:numPr>
          <w:ilvl w:val="2"/>
          <w:numId w:val="31"/>
        </w:numPr>
        <w:suppressAutoHyphens/>
        <w:spacing w:after="0" w:line="100" w:lineRule="atLeast"/>
        <w:ind w:left="1800"/>
        <w:rPr>
          <w:rFonts w:ascii="Times New Roman" w:hAnsi="Times New Roman"/>
          <w:sz w:val="26"/>
          <w:szCs w:val="26"/>
        </w:rPr>
      </w:pPr>
      <w:r w:rsidRPr="00BC17D0">
        <w:rPr>
          <w:rFonts w:ascii="Times New Roman" w:hAnsi="Times New Roman"/>
          <w:sz w:val="26"/>
          <w:szCs w:val="26"/>
        </w:rPr>
        <w:t>Chân 3 (OUT): Chân lấy điện áp ra 5V</w:t>
      </w:r>
    </w:p>
    <w:p w:rsidR="00671620" w:rsidRPr="00671620" w:rsidRDefault="00671620" w:rsidP="00671620">
      <w:pPr>
        <w:widowControl w:val="0"/>
        <w:suppressAutoHyphens/>
        <w:spacing w:line="100" w:lineRule="atLeast"/>
        <w:ind w:firstLine="720"/>
        <w:rPr>
          <w:rFonts w:ascii="Times New Roman" w:hAnsi="Times New Roman"/>
          <w:sz w:val="26"/>
          <w:szCs w:val="26"/>
          <w:u w:val="single"/>
        </w:rPr>
      </w:pPr>
      <w:r w:rsidRPr="00671620">
        <w:rPr>
          <w:rFonts w:ascii="Times New Roman" w:hAnsi="Times New Roman"/>
          <w:bCs/>
          <w:sz w:val="26"/>
          <w:szCs w:val="26"/>
          <w:u w:val="single"/>
        </w:rPr>
        <w:t>Tụ điện</w:t>
      </w:r>
    </w:p>
    <w:p w:rsidR="00671620" w:rsidRPr="00671620" w:rsidRDefault="00671620" w:rsidP="00671620">
      <w:pPr>
        <w:widowControl w:val="0"/>
        <w:suppressAutoHyphens/>
        <w:spacing w:line="100" w:lineRule="atLeast"/>
        <w:rPr>
          <w:rFonts w:ascii="Times New Roman" w:hAnsi="Times New Roman"/>
          <w:sz w:val="26"/>
          <w:szCs w:val="26"/>
        </w:rPr>
      </w:pPr>
      <w:r w:rsidRPr="00671620">
        <w:rPr>
          <w:rFonts w:ascii="Times New Roman" w:hAnsi="Times New Roman"/>
          <w:sz w:val="26"/>
          <w:szCs w:val="26"/>
        </w:rPr>
        <w:t>Trong mạch này, chúng ta sẽ sử dụng hai loại tụ điện:</w:t>
      </w:r>
    </w:p>
    <w:p w:rsidR="00671620" w:rsidRPr="00671620" w:rsidRDefault="00671620" w:rsidP="00671620">
      <w:pPr>
        <w:widowControl w:val="0"/>
        <w:suppressAutoHyphens/>
        <w:spacing w:line="100" w:lineRule="atLeast"/>
        <w:ind w:left="720" w:firstLine="720"/>
        <w:rPr>
          <w:rFonts w:ascii="Times New Roman" w:hAnsi="Times New Roman"/>
          <w:sz w:val="26"/>
          <w:szCs w:val="26"/>
        </w:rPr>
      </w:pPr>
      <w:r w:rsidRPr="00671620">
        <w:rPr>
          <w:rFonts w:ascii="Times New Roman" w:hAnsi="Times New Roman"/>
          <w:sz w:val="26"/>
          <w:szCs w:val="26"/>
        </w:rPr>
        <w:t>a) Tụ hóa 1000uF, 16V</w:t>
      </w:r>
    </w:p>
    <w:p w:rsidR="00671620" w:rsidRPr="00671620" w:rsidRDefault="00A30422" w:rsidP="00671620">
      <w:pPr>
        <w:widowControl w:val="0"/>
        <w:suppressAutoHyphens/>
        <w:spacing w:line="100" w:lineRule="atLeast"/>
        <w:rPr>
          <w:rFonts w:ascii="Times New Roman" w:hAnsi="Times New Roman"/>
          <w:sz w:val="26"/>
          <w:szCs w:val="26"/>
        </w:rPr>
      </w:pPr>
      <w:r>
        <mc:AlternateContent>
          <mc:Choice Requires="wps">
            <w:drawing>
              <wp:anchor distT="0" distB="0" distL="114300" distR="114300" simplePos="0" relativeHeight="251767808" behindDoc="0" locked="0" layoutInCell="1" allowOverlap="1" wp14:anchorId="7F44E072" wp14:editId="106375B2">
                <wp:simplePos x="0" y="0"/>
                <wp:positionH relativeFrom="column">
                  <wp:posOffset>1830705</wp:posOffset>
                </wp:positionH>
                <wp:positionV relativeFrom="paragraph">
                  <wp:posOffset>1583055</wp:posOffset>
                </wp:positionV>
                <wp:extent cx="2919730" cy="63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a:effectLst/>
                      </wps:spPr>
                      <wps:txbx>
                        <w:txbxContent>
                          <w:p w:rsidR="00937046" w:rsidRPr="00671620" w:rsidRDefault="00937046" w:rsidP="00934EC3">
                            <w:pPr>
                              <w:pStyle w:val="Heading3"/>
                            </w:pPr>
                            <w:bookmarkStart w:id="23" w:name="_Toc454463940"/>
                            <w:r>
                              <w:t xml:space="preserve">Hình </w:t>
                            </w:r>
                            <w:r>
                              <w:fldChar w:fldCharType="begin"/>
                            </w:r>
                            <w:r>
                              <w:instrText xml:space="preserve"> SEQ Hình \* ARABIC </w:instrText>
                            </w:r>
                            <w:r>
                              <w:fldChar w:fldCharType="separate"/>
                            </w:r>
                            <w:r w:rsidR="00F9746B">
                              <w:t>17</w:t>
                            </w:r>
                            <w:r>
                              <w:fldChar w:fldCharType="end"/>
                            </w:r>
                            <w:r w:rsidRPr="00A30422">
                              <w:t xml:space="preserve"> </w:t>
                            </w:r>
                            <w:r>
                              <w:t>Tụ hóa 1000uF/16V</w:t>
                            </w:r>
                            <w:bookmarkEnd w:id="23"/>
                          </w:p>
                          <w:p w:rsidR="00937046" w:rsidRPr="00C47808" w:rsidRDefault="00937046" w:rsidP="00A30422">
                            <w:pPr>
                              <w:pStyle w:val="Caption"/>
                              <w:rPr>
                                <w:rFonts w:ascii="Times New Roman" w:hAnsi="Times New Roman"/>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2" o:spid="_x0000_s1046" type="#_x0000_t202" style="position:absolute;margin-left:144.15pt;margin-top:124.65pt;width:229.9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" stroked="f">
                <v:textbox style="mso-fit-shape-to-text:t" inset="0,0,0,0">
                  <w:txbxContent>
                    <w:p w:rsidR="00937046" w:rsidRPr="00671620" w:rsidRDefault="00937046" w:rsidP="00934EC3">
                      <w:pPr>
                        <w:pStyle w:val="Heading3"/>
                      </w:pPr>
                      <w:bookmarkStart w:id="24" w:name="_Toc454463940"/>
                      <w:r>
                        <w:t xml:space="preserve">Hình </w:t>
                      </w:r>
                      <w:r>
                        <w:fldChar w:fldCharType="begin"/>
                      </w:r>
                      <w:r>
                        <w:instrText xml:space="preserve"> SEQ Hình \* ARABIC </w:instrText>
                      </w:r>
                      <w:r>
                        <w:fldChar w:fldCharType="separate"/>
                      </w:r>
                      <w:r w:rsidR="00F9746B">
                        <w:t>17</w:t>
                      </w:r>
                      <w:r>
                        <w:fldChar w:fldCharType="end"/>
                      </w:r>
                      <w:r w:rsidRPr="00A30422">
                        <w:t xml:space="preserve"> </w:t>
                      </w:r>
                      <w:r>
                        <w:t>Tụ hóa 1000uF/16V</w:t>
                      </w:r>
                      <w:bookmarkEnd w:id="24"/>
                    </w:p>
                    <w:p w:rsidR="00937046" w:rsidRPr="00C47808" w:rsidRDefault="00937046" w:rsidP="00A30422">
                      <w:pPr>
                        <w:pStyle w:val="Caption"/>
                        <w:rPr>
                          <w:rFonts w:ascii="Times New Roman" w:hAnsi="Times New Roman"/>
                          <w:sz w:val="26"/>
                          <w:szCs w:val="26"/>
                        </w:rPr>
                      </w:pPr>
                    </w:p>
                  </w:txbxContent>
                </v:textbox>
              </v:shape>
            </w:pict>
          </mc:Fallback>
        </mc:AlternateContent>
      </w:r>
      <w:r w:rsidR="00671620" w:rsidRPr="00671620">
        <w:rPr>
          <w:rFonts w:ascii="Times New Roman" w:hAnsi="Times New Roman"/>
          <w:sz w:val="26"/>
          <w:szCs w:val="26"/>
        </w:rPr>
        <w:drawing>
          <wp:anchor distT="0" distB="0" distL="114300" distR="114300" simplePos="0" relativeHeight="251744256" behindDoc="0" locked="0" layoutInCell="1" allowOverlap="1" wp14:anchorId="52A6DFF1" wp14:editId="66E9F5D1">
            <wp:simplePos x="0" y="0"/>
            <wp:positionH relativeFrom="column">
              <wp:posOffset>1830705</wp:posOffset>
            </wp:positionH>
            <wp:positionV relativeFrom="paragraph">
              <wp:posOffset>63500</wp:posOffset>
            </wp:positionV>
            <wp:extent cx="2919730" cy="1462405"/>
            <wp:effectExtent l="0" t="0" r="0" b="4445"/>
            <wp:wrapNone/>
            <wp:docPr id="9246" name="Picture 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9730" cy="146240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671620" w:rsidRPr="00671620" w:rsidRDefault="00671620" w:rsidP="00671620">
      <w:pPr>
        <w:widowControl w:val="0"/>
        <w:suppressAutoHyphens/>
        <w:spacing w:line="100" w:lineRule="atLeast"/>
        <w:rPr>
          <w:rFonts w:ascii="Times New Roman" w:hAnsi="Times New Roman"/>
          <w:sz w:val="26"/>
          <w:szCs w:val="26"/>
        </w:rPr>
      </w:pPr>
    </w:p>
    <w:p w:rsidR="00671620" w:rsidRPr="00671620" w:rsidRDefault="00671620" w:rsidP="00671620">
      <w:pPr>
        <w:widowControl w:val="0"/>
        <w:suppressAutoHyphens/>
        <w:spacing w:line="100" w:lineRule="atLeast"/>
        <w:rPr>
          <w:rFonts w:ascii="Times New Roman" w:hAnsi="Times New Roman"/>
          <w:sz w:val="26"/>
          <w:szCs w:val="26"/>
        </w:rPr>
      </w:pPr>
    </w:p>
    <w:p w:rsidR="00671620" w:rsidRPr="00671620" w:rsidRDefault="00671620" w:rsidP="00671620">
      <w:pPr>
        <w:widowControl w:val="0"/>
        <w:suppressAutoHyphens/>
        <w:spacing w:line="100" w:lineRule="atLeast"/>
        <w:rPr>
          <w:rFonts w:ascii="Times New Roman" w:hAnsi="Times New Roman"/>
          <w:sz w:val="26"/>
          <w:szCs w:val="26"/>
        </w:rPr>
      </w:pPr>
    </w:p>
    <w:p w:rsidR="00671620" w:rsidRPr="00671620" w:rsidRDefault="00671620" w:rsidP="00671620">
      <w:pPr>
        <w:widowControl w:val="0"/>
        <w:suppressAutoHyphens/>
        <w:spacing w:line="100" w:lineRule="atLeast"/>
        <w:rPr>
          <w:rFonts w:ascii="Times New Roman" w:hAnsi="Times New Roman"/>
          <w:sz w:val="26"/>
          <w:szCs w:val="26"/>
        </w:rPr>
      </w:pPr>
    </w:p>
    <w:p w:rsidR="00671620" w:rsidRPr="00671620" w:rsidRDefault="00671620" w:rsidP="00671620">
      <w:pPr>
        <w:widowControl w:val="0"/>
        <w:suppressAutoHyphens/>
        <w:spacing w:line="100" w:lineRule="atLeast"/>
        <w:rPr>
          <w:rFonts w:ascii="Times New Roman" w:hAnsi="Times New Roman"/>
          <w:sz w:val="26"/>
          <w:szCs w:val="26"/>
        </w:rPr>
      </w:pPr>
    </w:p>
    <w:p w:rsidR="00671620" w:rsidRPr="00671620" w:rsidRDefault="00671620" w:rsidP="00671620">
      <w:pPr>
        <w:widowControl w:val="0"/>
        <w:suppressAutoHyphens/>
        <w:spacing w:line="100" w:lineRule="atLeast"/>
        <w:rPr>
          <w:rFonts w:ascii="Times New Roman" w:hAnsi="Times New Roman"/>
          <w:sz w:val="26"/>
          <w:szCs w:val="26"/>
        </w:rPr>
      </w:pPr>
    </w:p>
    <w:p w:rsidR="00671620" w:rsidRPr="00671620" w:rsidRDefault="00671620" w:rsidP="00671620">
      <w:pPr>
        <w:widowControl w:val="0"/>
        <w:suppressAutoHyphens/>
        <w:spacing w:line="100" w:lineRule="atLeast"/>
        <w:rPr>
          <w:rFonts w:ascii="Times New Roman" w:hAnsi="Times New Roman"/>
          <w:sz w:val="26"/>
          <w:szCs w:val="26"/>
        </w:rPr>
      </w:pPr>
      <w:r w:rsidRPr="00671620">
        <w:rPr>
          <w:rFonts w:ascii="Times New Roman" w:hAnsi="Times New Roman"/>
          <w:sz w:val="26"/>
          <w:szCs w:val="26"/>
        </w:rPr>
        <w:t>Tác dụng:</w:t>
      </w:r>
    </w:p>
    <w:p w:rsidR="00671620" w:rsidRPr="00671620" w:rsidRDefault="00671620" w:rsidP="00671620">
      <w:pPr>
        <w:widowControl w:val="0"/>
        <w:numPr>
          <w:ilvl w:val="2"/>
          <w:numId w:val="32"/>
        </w:numPr>
        <w:suppressAutoHyphens/>
        <w:spacing w:after="0" w:line="100" w:lineRule="atLeast"/>
        <w:rPr>
          <w:rFonts w:ascii="Times New Roman" w:hAnsi="Times New Roman"/>
          <w:sz w:val="26"/>
          <w:szCs w:val="26"/>
        </w:rPr>
      </w:pPr>
      <w:r w:rsidRPr="00671620">
        <w:rPr>
          <w:rFonts w:ascii="Times New Roman" w:hAnsi="Times New Roman"/>
          <w:sz w:val="26"/>
          <w:szCs w:val="26"/>
        </w:rPr>
        <w:t>Sau khi qua chỉnh lưu cầu, điện áp nhấp nhô lớn</w:t>
      </w:r>
    </w:p>
    <w:p w:rsidR="00671620" w:rsidRPr="00671620" w:rsidRDefault="00671620" w:rsidP="00671620">
      <w:pPr>
        <w:widowControl w:val="0"/>
        <w:numPr>
          <w:ilvl w:val="2"/>
          <w:numId w:val="32"/>
        </w:numPr>
        <w:suppressAutoHyphens/>
        <w:spacing w:after="0" w:line="100" w:lineRule="atLeast"/>
        <w:rPr>
          <w:rFonts w:ascii="Times New Roman" w:hAnsi="Times New Roman"/>
          <w:sz w:val="26"/>
          <w:szCs w:val="26"/>
        </w:rPr>
      </w:pPr>
      <w:r w:rsidRPr="00671620">
        <w:rPr>
          <w:rFonts w:ascii="Times New Roman" w:hAnsi="Times New Roman"/>
          <w:sz w:val="26"/>
          <w:szCs w:val="26"/>
        </w:rPr>
        <w:t>Sử dụng tụ 1000uF để lọc điện áp tần số thấp, đưa điện áp về tương đối bằng phẳng trước khi đi vào IC ổn áp 7805</w:t>
      </w:r>
    </w:p>
    <w:p w:rsidR="00671620" w:rsidRPr="00671620" w:rsidRDefault="00671620" w:rsidP="00671620">
      <w:pPr>
        <w:widowControl w:val="0"/>
        <w:suppressAutoHyphens/>
        <w:spacing w:line="100" w:lineRule="atLeast"/>
        <w:rPr>
          <w:rFonts w:ascii="Times New Roman" w:hAnsi="Times New Roman"/>
          <w:sz w:val="26"/>
          <w:szCs w:val="26"/>
        </w:rPr>
      </w:pPr>
    </w:p>
    <w:p w:rsidR="00671620" w:rsidRPr="00671620" w:rsidRDefault="00A30422" w:rsidP="00671620">
      <w:pPr>
        <w:widowControl w:val="0"/>
        <w:suppressAutoHyphens/>
        <w:spacing w:line="100" w:lineRule="atLeast"/>
        <w:rPr>
          <w:rFonts w:ascii="Times New Roman" w:hAnsi="Times New Roman"/>
          <w:sz w:val="26"/>
          <w:szCs w:val="26"/>
        </w:rPr>
      </w:pPr>
      <w:r>
        <w:lastRenderedPageBreak/>
        <mc:AlternateContent>
          <mc:Choice Requires="wps">
            <w:drawing>
              <wp:anchor distT="0" distB="0" distL="114300" distR="114300" simplePos="0" relativeHeight="251769856" behindDoc="0" locked="0" layoutInCell="1" allowOverlap="1" wp14:anchorId="388847E4" wp14:editId="5F3ABE0F">
                <wp:simplePos x="0" y="0"/>
                <wp:positionH relativeFrom="column">
                  <wp:posOffset>1104900</wp:posOffset>
                </wp:positionH>
                <wp:positionV relativeFrom="paragraph">
                  <wp:posOffset>1923415</wp:posOffset>
                </wp:positionV>
                <wp:extent cx="3733165" cy="63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733165" cy="635"/>
                        </a:xfrm>
                        <a:prstGeom prst="rect">
                          <a:avLst/>
                        </a:prstGeom>
                        <a:solidFill>
                          <a:prstClr val="white"/>
                        </a:solidFill>
                        <a:ln>
                          <a:noFill/>
                        </a:ln>
                        <a:effectLst/>
                      </wps:spPr>
                      <wps:txbx>
                        <w:txbxContent>
                          <w:p w:rsidR="00937046" w:rsidRPr="00671620" w:rsidRDefault="00937046" w:rsidP="00934EC3">
                            <w:pPr>
                              <w:pStyle w:val="Heading3"/>
                            </w:pPr>
                            <w:bookmarkStart w:id="25" w:name="_Toc454463941"/>
                            <w:r>
                              <w:t xml:space="preserve">Hình </w:t>
                            </w:r>
                            <w:r>
                              <w:fldChar w:fldCharType="begin"/>
                            </w:r>
                            <w:r>
                              <w:instrText xml:space="preserve"> SEQ Hình \* ARABIC </w:instrText>
                            </w:r>
                            <w:r>
                              <w:fldChar w:fldCharType="separate"/>
                            </w:r>
                            <w:r w:rsidR="00F9746B">
                              <w:t>18</w:t>
                            </w:r>
                            <w:r>
                              <w:fldChar w:fldCharType="end"/>
                            </w:r>
                            <w:r w:rsidRPr="00A30422">
                              <w:t xml:space="preserve"> </w:t>
                            </w:r>
                            <w:r>
                              <w:t>Tụ điện khi nắp đặt sau cầu chỉnh lưu</w:t>
                            </w:r>
                            <w:bookmarkEnd w:id="25"/>
                          </w:p>
                          <w:p w:rsidR="00937046" w:rsidRPr="001828DC" w:rsidRDefault="00937046" w:rsidP="00A30422">
                            <w:pPr>
                              <w:pStyle w:val="Caption"/>
                              <w:rPr>
                                <w:rFonts w:ascii="Times New Roman" w:hAnsi="Times New Roman"/>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3" o:spid="_x0000_s1047" type="#_x0000_t202" style="position:absolute;margin-left:87pt;margin-top:151.45pt;width:293.9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" stroked="f">
                <v:textbox style="mso-fit-shape-to-text:t" inset="0,0,0,0">
                  <w:txbxContent>
                    <w:p w:rsidR="00937046" w:rsidRPr="00671620" w:rsidRDefault="00937046" w:rsidP="00934EC3">
                      <w:pPr>
                        <w:pStyle w:val="Heading3"/>
                      </w:pPr>
                      <w:bookmarkStart w:id="26" w:name="_Toc454463941"/>
                      <w:r>
                        <w:t xml:space="preserve">Hình </w:t>
                      </w:r>
                      <w:r>
                        <w:fldChar w:fldCharType="begin"/>
                      </w:r>
                      <w:r>
                        <w:instrText xml:space="preserve"> SEQ Hình \* ARABIC </w:instrText>
                      </w:r>
                      <w:r>
                        <w:fldChar w:fldCharType="separate"/>
                      </w:r>
                      <w:r w:rsidR="00F9746B">
                        <w:t>18</w:t>
                      </w:r>
                      <w:r>
                        <w:fldChar w:fldCharType="end"/>
                      </w:r>
                      <w:r w:rsidRPr="00A30422">
                        <w:t xml:space="preserve"> </w:t>
                      </w:r>
                      <w:r>
                        <w:t>Tụ điện khi nắp đặt sau cầu chỉnh lưu</w:t>
                      </w:r>
                      <w:bookmarkEnd w:id="26"/>
                    </w:p>
                    <w:p w:rsidR="00937046" w:rsidRPr="001828DC" w:rsidRDefault="00937046" w:rsidP="00A30422">
                      <w:pPr>
                        <w:pStyle w:val="Caption"/>
                        <w:rPr>
                          <w:rFonts w:ascii="Times New Roman" w:hAnsi="Times New Roman"/>
                          <w:sz w:val="26"/>
                          <w:szCs w:val="26"/>
                        </w:rPr>
                      </w:pPr>
                    </w:p>
                  </w:txbxContent>
                </v:textbox>
              </v:shape>
            </w:pict>
          </mc:Fallback>
        </mc:AlternateContent>
      </w:r>
      <w:r w:rsidR="00671620" w:rsidRPr="00671620">
        <w:rPr>
          <w:rFonts w:ascii="Times New Roman" w:hAnsi="Times New Roman"/>
          <w:sz w:val="26"/>
          <w:szCs w:val="26"/>
        </w:rPr>
        <w:drawing>
          <wp:anchor distT="0" distB="0" distL="0" distR="0" simplePos="0" relativeHeight="251743232" behindDoc="0" locked="0" layoutInCell="1" allowOverlap="1" wp14:anchorId="6B9A232F" wp14:editId="1344A4D5">
            <wp:simplePos x="0" y="0"/>
            <wp:positionH relativeFrom="column">
              <wp:align>center</wp:align>
            </wp:positionH>
            <wp:positionV relativeFrom="paragraph">
              <wp:posOffset>0</wp:posOffset>
            </wp:positionV>
            <wp:extent cx="3733165" cy="1866265"/>
            <wp:effectExtent l="0" t="0" r="635" b="635"/>
            <wp:wrapTopAndBottom/>
            <wp:docPr id="9245" name="Picture 9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165" cy="18662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671620" w:rsidRPr="00671620">
        <w:rPr>
          <w:rFonts w:ascii="Times New Roman" w:hAnsi="Times New Roman"/>
          <w:sz w:val="26"/>
          <w:szCs w:val="26"/>
        </w:rPr>
        <w:tab/>
      </w:r>
      <w:r w:rsidR="00671620" w:rsidRPr="00671620">
        <w:rPr>
          <w:rFonts w:ascii="Times New Roman" w:hAnsi="Times New Roman"/>
          <w:sz w:val="26"/>
          <w:szCs w:val="26"/>
        </w:rPr>
        <w:tab/>
      </w:r>
    </w:p>
    <w:p w:rsidR="00671620" w:rsidRPr="00671620" w:rsidRDefault="00671620" w:rsidP="00671620">
      <w:pPr>
        <w:widowControl w:val="0"/>
        <w:suppressAutoHyphens/>
        <w:spacing w:line="100" w:lineRule="atLeast"/>
        <w:rPr>
          <w:rFonts w:ascii="Times New Roman" w:hAnsi="Times New Roman"/>
          <w:sz w:val="26"/>
          <w:szCs w:val="26"/>
        </w:rPr>
      </w:pPr>
    </w:p>
    <w:p w:rsidR="00671620" w:rsidRPr="00671620" w:rsidRDefault="00671620" w:rsidP="00671620">
      <w:pPr>
        <w:widowControl w:val="0"/>
        <w:suppressAutoHyphens/>
        <w:spacing w:line="100" w:lineRule="atLeast"/>
        <w:rPr>
          <w:rFonts w:ascii="Times New Roman" w:hAnsi="Times New Roman"/>
          <w:sz w:val="26"/>
          <w:szCs w:val="26"/>
        </w:rPr>
      </w:pPr>
    </w:p>
    <w:p w:rsidR="00671620" w:rsidRPr="00671620" w:rsidRDefault="00671620" w:rsidP="00671620">
      <w:pPr>
        <w:widowControl w:val="0"/>
        <w:suppressAutoHyphens/>
        <w:spacing w:line="100" w:lineRule="atLeast"/>
        <w:rPr>
          <w:rFonts w:ascii="Times New Roman" w:hAnsi="Times New Roman"/>
          <w:sz w:val="26"/>
          <w:szCs w:val="26"/>
        </w:rPr>
      </w:pPr>
    </w:p>
    <w:p w:rsidR="00671620" w:rsidRDefault="00671620" w:rsidP="00671620">
      <w:pPr>
        <w:widowControl w:val="0"/>
        <w:suppressAutoHyphens/>
        <w:spacing w:line="100" w:lineRule="atLeast"/>
        <w:rPr>
          <w:rFonts w:ascii="Times New Roman" w:hAnsi="Times New Roman"/>
          <w:sz w:val="26"/>
          <w:szCs w:val="26"/>
        </w:rPr>
      </w:pPr>
      <w:r w:rsidRPr="00671620">
        <w:rPr>
          <w:rFonts w:ascii="Times New Roman" w:hAnsi="Times New Roman"/>
          <w:sz w:val="26"/>
          <w:szCs w:val="26"/>
        </w:rPr>
        <w:tab/>
      </w:r>
      <w:r w:rsidRPr="00671620">
        <w:rPr>
          <w:rFonts w:ascii="Times New Roman" w:hAnsi="Times New Roman"/>
          <w:sz w:val="26"/>
          <w:szCs w:val="26"/>
        </w:rPr>
        <w:tab/>
        <w:t>Dạng điện áp sau khi ra khỏi tụ 1000uF như sau:</w:t>
      </w:r>
    </w:p>
    <w:p w:rsidR="00E45042" w:rsidRPr="00671620" w:rsidRDefault="00A30422" w:rsidP="00934EC3">
      <w:pPr>
        <w:pStyle w:val="Heading3"/>
      </w:pPr>
      <w:r>
        <mc:AlternateContent>
          <mc:Choice Requires="wps">
            <w:drawing>
              <wp:anchor distT="0" distB="0" distL="114300" distR="114300" simplePos="0" relativeHeight="251771904" behindDoc="0" locked="0" layoutInCell="1" allowOverlap="1" wp14:anchorId="4B744270" wp14:editId="4625B255">
                <wp:simplePos x="0" y="0"/>
                <wp:positionH relativeFrom="column">
                  <wp:posOffset>1421130</wp:posOffset>
                </wp:positionH>
                <wp:positionV relativeFrom="paragraph">
                  <wp:posOffset>1075690</wp:posOffset>
                </wp:positionV>
                <wp:extent cx="3637915" cy="63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3637915" cy="635"/>
                        </a:xfrm>
                        <a:prstGeom prst="rect">
                          <a:avLst/>
                        </a:prstGeom>
                        <a:solidFill>
                          <a:prstClr val="white"/>
                        </a:solidFill>
                        <a:ln>
                          <a:noFill/>
                        </a:ln>
                        <a:effectLst/>
                      </wps:spPr>
                      <wps:txbx>
                        <w:txbxContent>
                          <w:p w:rsidR="00937046" w:rsidRPr="00671620" w:rsidRDefault="00937046" w:rsidP="00934EC3">
                            <w:pPr>
                              <w:pStyle w:val="Heading3"/>
                            </w:pPr>
                            <w:bookmarkStart w:id="27" w:name="_Toc454463942"/>
                            <w:r>
                              <w:t xml:space="preserve">Hình </w:t>
                            </w:r>
                            <w:r>
                              <w:fldChar w:fldCharType="begin"/>
                            </w:r>
                            <w:r>
                              <w:instrText xml:space="preserve"> SEQ Hình \* ARABIC </w:instrText>
                            </w:r>
                            <w:r>
                              <w:fldChar w:fldCharType="separate"/>
                            </w:r>
                            <w:r w:rsidR="00F9746B">
                              <w:t>19</w:t>
                            </w:r>
                            <w:r>
                              <w:fldChar w:fldCharType="end"/>
                            </w:r>
                            <w:r w:rsidRPr="00A30422">
                              <w:t xml:space="preserve"> </w:t>
                            </w:r>
                            <w:r>
                              <w:t>Dạng tín hiệu điện khi đi qua cầu chỉnh lưu và tụ điện</w:t>
                            </w:r>
                            <w:bookmarkEnd w:id="27"/>
                            <w:r>
                              <w:t xml:space="preserve"> </w:t>
                            </w:r>
                            <w:r w:rsidRPr="00B4219D">
                              <w:rPr>
                                <w:sz w:val="26"/>
                                <w:szCs w:val="26"/>
                              </w:rPr>
                              <w:t>[11]</w:t>
                            </w:r>
                          </w:p>
                          <w:p w:rsidR="00937046" w:rsidRPr="006C3B58" w:rsidRDefault="00937046" w:rsidP="00A30422">
                            <w:pPr>
                              <w:pStyle w:val="Caption"/>
                              <w:rPr>
                                <w:rFonts w:ascii="Times New Roman" w:hAnsi="Times New Roman"/>
                                <w:b w:val="0"/>
                                <w:color w:val="auto"/>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4" o:spid="_x0000_s1048" type="#_x0000_t202" style="position:absolute;left:0;text-align:left;margin-left:111.9pt;margin-top:84.7pt;width:286.4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" stroked="f">
                <v:textbox style="mso-fit-shape-to-text:t" inset="0,0,0,0">
                  <w:txbxContent>
                    <w:p w:rsidR="00937046" w:rsidRPr="00671620" w:rsidRDefault="00937046" w:rsidP="00934EC3">
                      <w:pPr>
                        <w:pStyle w:val="Heading3"/>
                      </w:pPr>
                      <w:bookmarkStart w:id="28" w:name="_Toc454463942"/>
                      <w:r>
                        <w:t xml:space="preserve">Hình </w:t>
                      </w:r>
                      <w:r>
                        <w:fldChar w:fldCharType="begin"/>
                      </w:r>
                      <w:r>
                        <w:instrText xml:space="preserve"> SEQ Hình \* ARABIC </w:instrText>
                      </w:r>
                      <w:r>
                        <w:fldChar w:fldCharType="separate"/>
                      </w:r>
                      <w:r w:rsidR="00F9746B">
                        <w:t>19</w:t>
                      </w:r>
                      <w:r>
                        <w:fldChar w:fldCharType="end"/>
                      </w:r>
                      <w:r w:rsidRPr="00A30422">
                        <w:t xml:space="preserve"> </w:t>
                      </w:r>
                      <w:r>
                        <w:t>Dạng tín hiệu điện khi đi qua cầu chỉnh lưu và tụ điện</w:t>
                      </w:r>
                      <w:bookmarkEnd w:id="28"/>
                      <w:r>
                        <w:t xml:space="preserve"> </w:t>
                      </w:r>
                      <w:r w:rsidRPr="00B4219D">
                        <w:rPr>
                          <w:sz w:val="26"/>
                          <w:szCs w:val="26"/>
                        </w:rPr>
                        <w:t>[11]</w:t>
                      </w:r>
                    </w:p>
                    <w:p w:rsidR="00937046" w:rsidRPr="006C3B58" w:rsidRDefault="00937046" w:rsidP="00A30422">
                      <w:pPr>
                        <w:pStyle w:val="Caption"/>
                        <w:rPr>
                          <w:rFonts w:ascii="Times New Roman" w:hAnsi="Times New Roman"/>
                          <w:b w:val="0"/>
                          <w:color w:val="auto"/>
                          <w:sz w:val="24"/>
                        </w:rPr>
                      </w:pPr>
                    </w:p>
                  </w:txbxContent>
                </v:textbox>
              </v:shape>
            </w:pict>
          </mc:Fallback>
        </mc:AlternateContent>
      </w:r>
      <w:r w:rsidR="00E45042" w:rsidRPr="00671620">
        <w:drawing>
          <wp:anchor distT="0" distB="0" distL="0" distR="0" simplePos="0" relativeHeight="251742208" behindDoc="0" locked="0" layoutInCell="1" allowOverlap="1" wp14:anchorId="2F373315" wp14:editId="73AF7C0D">
            <wp:simplePos x="0" y="0"/>
            <wp:positionH relativeFrom="column">
              <wp:posOffset>1421130</wp:posOffset>
            </wp:positionH>
            <wp:positionV relativeFrom="paragraph">
              <wp:posOffset>94615</wp:posOffset>
            </wp:positionV>
            <wp:extent cx="3637915" cy="1018540"/>
            <wp:effectExtent l="0" t="0" r="635" b="0"/>
            <wp:wrapTopAndBottom/>
            <wp:docPr id="9244" name="Picture 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37915" cy="1018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A30422" w:rsidRDefault="00A30422" w:rsidP="00671620">
      <w:pPr>
        <w:widowControl w:val="0"/>
        <w:suppressAutoHyphens/>
        <w:spacing w:line="100" w:lineRule="atLeast"/>
        <w:ind w:left="720" w:firstLine="720"/>
        <w:rPr>
          <w:rFonts w:ascii="Times New Roman" w:hAnsi="Times New Roman"/>
          <w:sz w:val="26"/>
          <w:szCs w:val="26"/>
        </w:rPr>
      </w:pPr>
    </w:p>
    <w:p w:rsidR="00A30422" w:rsidRDefault="00A30422" w:rsidP="00671620">
      <w:pPr>
        <w:widowControl w:val="0"/>
        <w:suppressAutoHyphens/>
        <w:spacing w:line="100" w:lineRule="atLeast"/>
        <w:ind w:left="720" w:firstLine="720"/>
        <w:rPr>
          <w:rFonts w:ascii="Times New Roman" w:hAnsi="Times New Roman"/>
          <w:sz w:val="26"/>
          <w:szCs w:val="26"/>
        </w:rPr>
      </w:pPr>
    </w:p>
    <w:p w:rsidR="00A30422" w:rsidRDefault="00A30422" w:rsidP="00671620">
      <w:pPr>
        <w:widowControl w:val="0"/>
        <w:suppressAutoHyphens/>
        <w:spacing w:line="100" w:lineRule="atLeast"/>
        <w:ind w:left="720" w:firstLine="720"/>
        <w:rPr>
          <w:rFonts w:ascii="Times New Roman" w:hAnsi="Times New Roman"/>
          <w:sz w:val="26"/>
          <w:szCs w:val="26"/>
        </w:rPr>
      </w:pPr>
    </w:p>
    <w:p w:rsidR="00671620" w:rsidRPr="00671620" w:rsidRDefault="00671620" w:rsidP="00671620">
      <w:pPr>
        <w:widowControl w:val="0"/>
        <w:suppressAutoHyphens/>
        <w:spacing w:line="100" w:lineRule="atLeast"/>
        <w:ind w:left="720" w:firstLine="720"/>
        <w:rPr>
          <w:rFonts w:ascii="Times New Roman" w:hAnsi="Times New Roman"/>
          <w:sz w:val="26"/>
          <w:szCs w:val="26"/>
        </w:rPr>
      </w:pPr>
      <w:r w:rsidRPr="00671620">
        <w:rPr>
          <w:rFonts w:ascii="Times New Roman" w:hAnsi="Times New Roman"/>
          <w:sz w:val="26"/>
          <w:szCs w:val="26"/>
        </w:rPr>
        <w:t>b) Tụ 0.1uF (tụ 104)</w:t>
      </w:r>
    </w:p>
    <w:p w:rsidR="00671620" w:rsidRPr="00671620" w:rsidRDefault="00671620" w:rsidP="00671620">
      <w:pPr>
        <w:widowControl w:val="0"/>
        <w:suppressAutoHyphens/>
        <w:spacing w:line="100" w:lineRule="atLeast"/>
        <w:rPr>
          <w:rFonts w:ascii="Times New Roman" w:hAnsi="Times New Roman"/>
          <w:sz w:val="26"/>
          <w:szCs w:val="26"/>
        </w:rPr>
      </w:pPr>
      <w:r w:rsidRPr="00671620">
        <w:rPr>
          <w:rFonts w:ascii="Times New Roman" w:hAnsi="Times New Roman"/>
          <w:sz w:val="26"/>
          <w:szCs w:val="26"/>
        </w:rPr>
        <w:tab/>
      </w:r>
      <w:r w:rsidRPr="00671620">
        <w:rPr>
          <w:rFonts w:ascii="Times New Roman" w:hAnsi="Times New Roman"/>
          <w:sz w:val="26"/>
          <w:szCs w:val="26"/>
        </w:rPr>
        <w:tab/>
        <w:t xml:space="preserve">Ta sử dụng một tụ 0.1uF thêm vào xử lý điện áp sau khi ra khỏi IC ổn áp 7805. Đây là </w:t>
      </w:r>
      <w:r w:rsidRPr="00671620">
        <w:rPr>
          <w:rFonts w:ascii="Times New Roman" w:hAnsi="Times New Roman"/>
          <w:sz w:val="26"/>
          <w:szCs w:val="26"/>
        </w:rPr>
        <w:tab/>
        <w:t>một tụ không phân cực có các tác dụng:</w:t>
      </w:r>
    </w:p>
    <w:p w:rsidR="00671620" w:rsidRPr="00671620" w:rsidRDefault="00671620" w:rsidP="00671620">
      <w:pPr>
        <w:widowControl w:val="0"/>
        <w:numPr>
          <w:ilvl w:val="2"/>
          <w:numId w:val="31"/>
        </w:numPr>
        <w:suppressAutoHyphens/>
        <w:spacing w:after="0" w:line="100" w:lineRule="atLeast"/>
        <w:rPr>
          <w:rFonts w:ascii="Times New Roman" w:hAnsi="Times New Roman"/>
          <w:sz w:val="26"/>
          <w:szCs w:val="26"/>
        </w:rPr>
      </w:pPr>
      <w:r w:rsidRPr="00671620">
        <w:rPr>
          <w:rFonts w:ascii="Times New Roman" w:hAnsi="Times New Roman"/>
          <w:sz w:val="26"/>
          <w:szCs w:val="26"/>
        </w:rPr>
        <w:t>Lọc nhiễu tần số cao cho điện áp sau khi qua IC ổn áp 7805</w:t>
      </w:r>
    </w:p>
    <w:p w:rsidR="00671620" w:rsidRPr="00671620" w:rsidRDefault="00671620" w:rsidP="00671620">
      <w:pPr>
        <w:widowControl w:val="0"/>
        <w:numPr>
          <w:ilvl w:val="2"/>
          <w:numId w:val="31"/>
        </w:numPr>
        <w:suppressAutoHyphens/>
        <w:spacing w:after="0" w:line="100" w:lineRule="atLeast"/>
        <w:rPr>
          <w:rFonts w:ascii="Times New Roman" w:hAnsi="Times New Roman"/>
          <w:sz w:val="26"/>
          <w:szCs w:val="26"/>
        </w:rPr>
      </w:pPr>
      <w:r w:rsidRPr="00671620">
        <w:rPr>
          <w:rFonts w:ascii="Times New Roman" w:hAnsi="Times New Roman"/>
          <w:sz w:val="26"/>
          <w:szCs w:val="26"/>
        </w:rPr>
        <w:t>Giúp điện áp một chiều đầu ra mịn hơn</w:t>
      </w:r>
    </w:p>
    <w:p w:rsidR="00671620" w:rsidRPr="00671620" w:rsidRDefault="00671620" w:rsidP="00671620">
      <w:pPr>
        <w:widowControl w:val="0"/>
        <w:numPr>
          <w:ilvl w:val="2"/>
          <w:numId w:val="31"/>
        </w:numPr>
        <w:suppressAutoHyphens/>
        <w:spacing w:after="0" w:line="100" w:lineRule="atLeast"/>
        <w:rPr>
          <w:rFonts w:ascii="Times New Roman" w:hAnsi="Times New Roman"/>
          <w:sz w:val="26"/>
          <w:szCs w:val="26"/>
        </w:rPr>
      </w:pPr>
      <w:r w:rsidRPr="00671620">
        <w:rPr>
          <w:rFonts w:ascii="Times New Roman" w:hAnsi="Times New Roman"/>
          <w:sz w:val="26"/>
          <w:szCs w:val="26"/>
        </w:rPr>
        <w:t>Đảm bảo an toàn khi sử dụng</w:t>
      </w:r>
    </w:p>
    <w:p w:rsidR="00E45042" w:rsidRPr="00E45042" w:rsidRDefault="00A30422" w:rsidP="00934EC3">
      <w:pPr>
        <w:pStyle w:val="Heading3"/>
      </w:pPr>
      <w:r>
        <w:lastRenderedPageBreak/>
        <mc:AlternateContent>
          <mc:Choice Requires="wps">
            <w:drawing>
              <wp:anchor distT="0" distB="0" distL="114300" distR="114300" simplePos="0" relativeHeight="251773952" behindDoc="0" locked="0" layoutInCell="1" allowOverlap="1" wp14:anchorId="2E36ED3E" wp14:editId="0C383A5E">
                <wp:simplePos x="0" y="0"/>
                <wp:positionH relativeFrom="column">
                  <wp:posOffset>1709420</wp:posOffset>
                </wp:positionH>
                <wp:positionV relativeFrom="paragraph">
                  <wp:posOffset>1434465</wp:posOffset>
                </wp:positionV>
                <wp:extent cx="2720975" cy="63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2720975" cy="635"/>
                        </a:xfrm>
                        <a:prstGeom prst="rect">
                          <a:avLst/>
                        </a:prstGeom>
                        <a:solidFill>
                          <a:prstClr val="white"/>
                        </a:solidFill>
                        <a:ln>
                          <a:noFill/>
                        </a:ln>
                        <a:effectLst/>
                      </wps:spPr>
                      <wps:txbx>
                        <w:txbxContent>
                          <w:p w:rsidR="00937046" w:rsidRPr="00E45042" w:rsidRDefault="00937046" w:rsidP="00934EC3">
                            <w:pPr>
                              <w:pStyle w:val="Heading3"/>
                            </w:pPr>
                            <w:bookmarkStart w:id="29" w:name="_Toc454463943"/>
                            <w:r>
                              <w:t xml:space="preserve">Hình </w:t>
                            </w:r>
                            <w:r>
                              <w:fldChar w:fldCharType="begin"/>
                            </w:r>
                            <w:r>
                              <w:instrText xml:space="preserve"> SEQ Hình \* ARABIC </w:instrText>
                            </w:r>
                            <w:r>
                              <w:fldChar w:fldCharType="separate"/>
                            </w:r>
                            <w:r w:rsidR="00F9746B">
                              <w:t>20</w:t>
                            </w:r>
                            <w:r>
                              <w:fldChar w:fldCharType="end"/>
                            </w:r>
                            <w:r w:rsidRPr="00A30422">
                              <w:t xml:space="preserve"> </w:t>
                            </w:r>
                            <w:r>
                              <w:t>Tụ gốm 104nF</w:t>
                            </w:r>
                            <w:bookmarkEnd w:id="29"/>
                          </w:p>
                          <w:p w:rsidR="00937046" w:rsidRPr="00944C79" w:rsidRDefault="00937046" w:rsidP="00A30422">
                            <w:pPr>
                              <w:pStyle w:val="Caption"/>
                              <w:rPr>
                                <w:rFonts w:ascii="Times New Roman" w:hAnsi="Times New Roman"/>
                                <w:b w:val="0"/>
                                <w:color w:val="auto"/>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5" o:spid="_x0000_s1049" type="#_x0000_t202" style="position:absolute;left:0;text-align:left;margin-left:134.6pt;margin-top:112.95pt;width:214.2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" stroked="f">
                <v:textbox style="mso-fit-shape-to-text:t" inset="0,0,0,0">
                  <w:txbxContent>
                    <w:p w:rsidR="00937046" w:rsidRPr="00E45042" w:rsidRDefault="00937046" w:rsidP="00934EC3">
                      <w:pPr>
                        <w:pStyle w:val="Heading3"/>
                      </w:pPr>
                      <w:bookmarkStart w:id="30" w:name="_Toc454463943"/>
                      <w:r>
                        <w:t xml:space="preserve">Hình </w:t>
                      </w:r>
                      <w:r>
                        <w:fldChar w:fldCharType="begin"/>
                      </w:r>
                      <w:r>
                        <w:instrText xml:space="preserve"> SEQ Hình \* ARABIC </w:instrText>
                      </w:r>
                      <w:r>
                        <w:fldChar w:fldCharType="separate"/>
                      </w:r>
                      <w:r w:rsidR="00F9746B">
                        <w:t>20</w:t>
                      </w:r>
                      <w:r>
                        <w:fldChar w:fldCharType="end"/>
                      </w:r>
                      <w:r w:rsidRPr="00A30422">
                        <w:t xml:space="preserve"> </w:t>
                      </w:r>
                      <w:r>
                        <w:t>Tụ gốm 104nF</w:t>
                      </w:r>
                      <w:bookmarkEnd w:id="30"/>
                    </w:p>
                    <w:p w:rsidR="00937046" w:rsidRPr="00944C79" w:rsidRDefault="00937046" w:rsidP="00A30422">
                      <w:pPr>
                        <w:pStyle w:val="Caption"/>
                        <w:rPr>
                          <w:rFonts w:ascii="Times New Roman" w:hAnsi="Times New Roman"/>
                          <w:b w:val="0"/>
                          <w:color w:val="auto"/>
                          <w:sz w:val="24"/>
                        </w:rPr>
                      </w:pPr>
                    </w:p>
                  </w:txbxContent>
                </v:textbox>
              </v:shape>
            </w:pict>
          </mc:Fallback>
        </mc:AlternateContent>
      </w:r>
      <w:r w:rsidR="00E45042" w:rsidRPr="00671620">
        <w:drawing>
          <wp:anchor distT="0" distB="0" distL="0" distR="0" simplePos="0" relativeHeight="251745280" behindDoc="0" locked="0" layoutInCell="1" allowOverlap="1" wp14:anchorId="6423EFA1" wp14:editId="51ACD844">
            <wp:simplePos x="0" y="0"/>
            <wp:positionH relativeFrom="column">
              <wp:posOffset>1709420</wp:posOffset>
            </wp:positionH>
            <wp:positionV relativeFrom="paragraph">
              <wp:posOffset>81280</wp:posOffset>
            </wp:positionV>
            <wp:extent cx="2720975" cy="1143635"/>
            <wp:effectExtent l="0" t="0" r="3175" b="0"/>
            <wp:wrapTopAndBottom/>
            <wp:docPr id="9243" name="Picture 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20975" cy="11436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E45042">
        <w:t xml:space="preserve"> </w:t>
      </w:r>
    </w:p>
    <w:p w:rsidR="00671620" w:rsidRDefault="00671620" w:rsidP="00671620">
      <w:pPr>
        <w:widowControl w:val="0"/>
        <w:suppressAutoHyphens/>
        <w:spacing w:line="100" w:lineRule="atLeast"/>
        <w:rPr>
          <w:rFonts w:ascii="Times New Roman" w:hAnsi="Times New Roman"/>
          <w:b/>
          <w:bCs/>
          <w:sz w:val="26"/>
          <w:szCs w:val="26"/>
        </w:rPr>
      </w:pPr>
      <w:r w:rsidRPr="00671620">
        <w:rPr>
          <w:rFonts w:ascii="Times New Roman" w:hAnsi="Times New Roman"/>
          <w:b/>
          <w:bCs/>
          <w:sz w:val="26"/>
          <w:szCs w:val="26"/>
        </w:rPr>
        <w:t>Sơ đồ nguyên lý</w:t>
      </w:r>
    </w:p>
    <w:p w:rsidR="00A30422" w:rsidRDefault="00480E56" w:rsidP="00A30422">
      <w:pPr>
        <w:keepNext/>
        <w:widowControl w:val="0"/>
        <w:suppressAutoHyphens/>
        <w:spacing w:line="100" w:lineRule="atLeast"/>
      </w:pPr>
      <w:r>
        <w:rPr>
          <w:rFonts w:ascii="Times New Roman" w:hAnsi="Times New Roman"/>
          <w:b/>
          <w:bCs/>
          <w:sz w:val="26"/>
          <w:szCs w:val="26"/>
        </w:rPr>
        <w:drawing>
          <wp:inline distT="0" distB="0" distL="0" distR="0" wp14:anchorId="6EF18E4E" wp14:editId="43ED2BDD">
            <wp:extent cx="5943600" cy="1387994"/>
            <wp:effectExtent l="0" t="0" r="0" b="3175"/>
            <wp:docPr id="73" name="Picture 73" descr="C:\Users\laptop88.vn\Desktop\nguyenLyNgu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ptop88.vn\Desktop\nguyenLyNgu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387994"/>
                    </a:xfrm>
                    <a:prstGeom prst="rect">
                      <a:avLst/>
                    </a:prstGeom>
                    <a:noFill/>
                    <a:ln>
                      <a:noFill/>
                    </a:ln>
                  </pic:spPr>
                </pic:pic>
              </a:graphicData>
            </a:graphic>
          </wp:inline>
        </w:drawing>
      </w:r>
    </w:p>
    <w:p w:rsidR="00A30422" w:rsidRPr="00E45042" w:rsidRDefault="00A30422" w:rsidP="00934EC3">
      <w:pPr>
        <w:pStyle w:val="Heading3"/>
      </w:pPr>
      <w:bookmarkStart w:id="31" w:name="_Toc454463944"/>
      <w:r>
        <w:t xml:space="preserve">Hình </w:t>
      </w:r>
      <w:r>
        <w:fldChar w:fldCharType="begin"/>
      </w:r>
      <w:r>
        <w:instrText xml:space="preserve"> SEQ Hình \* ARABIC </w:instrText>
      </w:r>
      <w:r>
        <w:fldChar w:fldCharType="separate"/>
      </w:r>
      <w:r w:rsidR="00F9746B">
        <w:t>21</w:t>
      </w:r>
      <w:r>
        <w:fldChar w:fldCharType="end"/>
      </w:r>
      <w:r w:rsidRPr="00A30422">
        <w:t xml:space="preserve"> </w:t>
      </w:r>
      <w:r>
        <w:t>Sơ đồ nguyên lý tạo nguồn một chiều</w:t>
      </w:r>
      <w:bookmarkEnd w:id="31"/>
    </w:p>
    <w:p w:rsidR="00E45042" w:rsidRDefault="00E45042" w:rsidP="00A30422">
      <w:pPr>
        <w:pStyle w:val="Caption"/>
        <w:rPr>
          <w:rFonts w:ascii="Times New Roman" w:hAnsi="Times New Roman"/>
          <w:b w:val="0"/>
          <w:bCs w:val="0"/>
          <w:sz w:val="26"/>
          <w:szCs w:val="26"/>
        </w:rPr>
      </w:pPr>
    </w:p>
    <w:p w:rsidR="00671620" w:rsidRPr="00671620" w:rsidRDefault="00671620" w:rsidP="00671620">
      <w:pPr>
        <w:widowControl w:val="0"/>
        <w:suppressAutoHyphens/>
        <w:spacing w:line="100" w:lineRule="atLeast"/>
        <w:rPr>
          <w:rFonts w:ascii="Times New Roman" w:hAnsi="Times New Roman"/>
          <w:sz w:val="26"/>
          <w:szCs w:val="26"/>
          <w:u w:val="single"/>
        </w:rPr>
      </w:pPr>
      <w:r w:rsidRPr="00671620">
        <w:rPr>
          <w:rFonts w:ascii="Times New Roman" w:hAnsi="Times New Roman"/>
          <w:bCs/>
          <w:sz w:val="26"/>
          <w:szCs w:val="26"/>
          <w:u w:val="single"/>
        </w:rPr>
        <w:t>Sơ đồ mô phỏng trên Proteus:</w:t>
      </w:r>
    </w:p>
    <w:p w:rsidR="00671620" w:rsidRPr="00671620" w:rsidRDefault="00671620" w:rsidP="00671620">
      <w:pPr>
        <w:widowControl w:val="0"/>
        <w:suppressAutoHyphens/>
        <w:spacing w:line="100" w:lineRule="atLeast"/>
        <w:rPr>
          <w:rFonts w:ascii="Times New Roman" w:hAnsi="Times New Roman"/>
          <w:b/>
          <w:bCs/>
          <w:sz w:val="26"/>
          <w:szCs w:val="26"/>
        </w:rPr>
      </w:pPr>
    </w:p>
    <w:p w:rsidR="00A30422" w:rsidRDefault="00E45042" w:rsidP="00A30422">
      <w:pPr>
        <w:keepNext/>
        <w:widowControl w:val="0"/>
        <w:suppressAutoHyphens/>
        <w:spacing w:line="100" w:lineRule="atLeast"/>
      </w:pPr>
      <w:r>
        <w:rPr>
          <w:rFonts w:ascii="Times New Roman" w:hAnsi="Times New Roman"/>
          <w:b/>
          <w:bCs/>
          <w:sz w:val="26"/>
          <w:szCs w:val="26"/>
        </w:rPr>
        <w:drawing>
          <wp:inline distT="0" distB="0" distL="0" distR="0" wp14:anchorId="7CB89BEB" wp14:editId="51427005">
            <wp:extent cx="5943600" cy="1900511"/>
            <wp:effectExtent l="0" t="0" r="0" b="5080"/>
            <wp:docPr id="78" name="Picture 78" descr="C:\Users\laptop88.vn\Pictures\Ngu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ptop88.vn\Pictures\Nguo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900511"/>
                    </a:xfrm>
                    <a:prstGeom prst="rect">
                      <a:avLst/>
                    </a:prstGeom>
                    <a:noFill/>
                    <a:ln>
                      <a:noFill/>
                    </a:ln>
                  </pic:spPr>
                </pic:pic>
              </a:graphicData>
            </a:graphic>
          </wp:inline>
        </w:drawing>
      </w:r>
    </w:p>
    <w:p w:rsidR="00A30422" w:rsidRPr="00E45042" w:rsidRDefault="00A30422" w:rsidP="00934EC3">
      <w:pPr>
        <w:pStyle w:val="Heading3"/>
      </w:pPr>
      <w:bookmarkStart w:id="32" w:name="_Toc454463945"/>
      <w:r>
        <w:t xml:space="preserve">Hình </w:t>
      </w:r>
      <w:r>
        <w:fldChar w:fldCharType="begin"/>
      </w:r>
      <w:r>
        <w:instrText xml:space="preserve"> SEQ Hình \* ARABIC </w:instrText>
      </w:r>
      <w:r>
        <w:fldChar w:fldCharType="separate"/>
      </w:r>
      <w:r w:rsidR="00F9746B">
        <w:t>22</w:t>
      </w:r>
      <w:r>
        <w:fldChar w:fldCharType="end"/>
      </w:r>
      <w:r w:rsidRPr="00A30422">
        <w:t xml:space="preserve"> </w:t>
      </w:r>
      <w:r>
        <w:t>Sơ đồ mô phỏng trên Proteus</w:t>
      </w:r>
      <w:bookmarkEnd w:id="32"/>
    </w:p>
    <w:p w:rsidR="00671620" w:rsidRPr="00671620" w:rsidRDefault="00671620" w:rsidP="00A30422">
      <w:pPr>
        <w:pStyle w:val="Caption"/>
        <w:rPr>
          <w:rFonts w:ascii="Times New Roman" w:hAnsi="Times New Roman"/>
          <w:b w:val="0"/>
          <w:bCs w:val="0"/>
          <w:sz w:val="26"/>
          <w:szCs w:val="26"/>
        </w:rPr>
      </w:pPr>
    </w:p>
    <w:p w:rsidR="00671620" w:rsidRPr="00671620" w:rsidRDefault="00671620" w:rsidP="00671620">
      <w:pPr>
        <w:widowControl w:val="0"/>
        <w:suppressAutoHyphens/>
        <w:spacing w:line="100" w:lineRule="atLeast"/>
        <w:rPr>
          <w:rFonts w:ascii="Times New Roman" w:hAnsi="Times New Roman"/>
          <w:b/>
          <w:bCs/>
          <w:sz w:val="26"/>
          <w:szCs w:val="26"/>
        </w:rPr>
      </w:pPr>
    </w:p>
    <w:p w:rsidR="00671620" w:rsidRPr="00671620" w:rsidRDefault="00671620" w:rsidP="00671620">
      <w:pPr>
        <w:widowControl w:val="0"/>
        <w:suppressAutoHyphens/>
        <w:spacing w:line="100" w:lineRule="atLeast"/>
        <w:rPr>
          <w:rFonts w:ascii="Times New Roman" w:hAnsi="Times New Roman"/>
          <w:bCs/>
          <w:sz w:val="26"/>
          <w:szCs w:val="26"/>
          <w:u w:val="single"/>
        </w:rPr>
      </w:pPr>
      <w:r w:rsidRPr="00671620">
        <w:rPr>
          <w:rFonts w:ascii="Times New Roman" w:hAnsi="Times New Roman"/>
          <w:b/>
          <w:bCs/>
          <w:sz w:val="26"/>
          <w:szCs w:val="26"/>
        </w:rPr>
        <w:lastRenderedPageBreak/>
        <w:tab/>
      </w:r>
      <w:r w:rsidRPr="00671620">
        <w:rPr>
          <w:rFonts w:ascii="Times New Roman" w:hAnsi="Times New Roman"/>
          <w:bCs/>
          <w:sz w:val="26"/>
          <w:szCs w:val="26"/>
          <w:u w:val="single"/>
        </w:rPr>
        <w:t>Sơ đồ nguyên lý trên phần mềm Altium Designer</w:t>
      </w:r>
    </w:p>
    <w:p w:rsidR="00671620" w:rsidRPr="00671620" w:rsidRDefault="00671620" w:rsidP="00671620">
      <w:pPr>
        <w:widowControl w:val="0"/>
        <w:suppressAutoHyphens/>
        <w:spacing w:line="100" w:lineRule="atLeast"/>
        <w:rPr>
          <w:rFonts w:ascii="Times New Roman" w:hAnsi="Times New Roman"/>
          <w:b/>
          <w:bCs/>
          <w:sz w:val="26"/>
          <w:szCs w:val="26"/>
        </w:rPr>
      </w:pPr>
    </w:p>
    <w:p w:rsidR="00671620" w:rsidRDefault="00671620" w:rsidP="00671620">
      <w:pPr>
        <w:widowControl w:val="0"/>
        <w:suppressAutoHyphens/>
        <w:spacing w:line="100" w:lineRule="atLeast"/>
        <w:rPr>
          <w:rFonts w:ascii="Times New Roman" w:hAnsi="Times New Roman"/>
          <w:sz w:val="26"/>
          <w:szCs w:val="26"/>
        </w:rPr>
      </w:pPr>
      <w:r w:rsidRPr="00671620">
        <w:rPr>
          <w:rFonts w:ascii="Times New Roman" w:hAnsi="Times New Roman"/>
          <w:b/>
          <w:bCs/>
          <w:sz w:val="26"/>
          <w:szCs w:val="26"/>
        </w:rPr>
        <w:tab/>
      </w:r>
      <w:r w:rsidRPr="00671620">
        <w:rPr>
          <w:rFonts w:ascii="Times New Roman" w:hAnsi="Times New Roman"/>
          <w:b/>
          <w:bCs/>
          <w:sz w:val="26"/>
          <w:szCs w:val="26"/>
        </w:rPr>
        <w:tab/>
      </w:r>
      <w:r w:rsidRPr="00671620">
        <w:rPr>
          <w:rFonts w:ascii="Times New Roman" w:hAnsi="Times New Roman"/>
          <w:sz w:val="26"/>
          <w:szCs w:val="26"/>
        </w:rPr>
        <w:t>Với sơ đồ nguyên lý trên Altium Designer, do khối nguồn sử dụng loại máy biế</w:t>
      </w:r>
      <w:r>
        <w:rPr>
          <w:rFonts w:ascii="Times New Roman" w:hAnsi="Times New Roman"/>
          <w:sz w:val="26"/>
          <w:szCs w:val="26"/>
        </w:rPr>
        <w:t xml:space="preserve">n áp </w:t>
      </w:r>
      <w:r w:rsidRPr="00671620">
        <w:rPr>
          <w:rFonts w:ascii="Times New Roman" w:hAnsi="Times New Roman"/>
          <w:sz w:val="26"/>
          <w:szCs w:val="26"/>
        </w:rPr>
        <w:t>thường 1A có kích thước tương đối lớn nên sẽ không đưa vào mạch in. Khối nguồn có sử dụ</w:t>
      </w:r>
      <w:r>
        <w:rPr>
          <w:rFonts w:ascii="Times New Roman" w:hAnsi="Times New Roman"/>
          <w:sz w:val="26"/>
          <w:szCs w:val="26"/>
        </w:rPr>
        <w:t xml:space="preserve">ng </w:t>
      </w:r>
      <w:r w:rsidRPr="00671620">
        <w:rPr>
          <w:rFonts w:ascii="Times New Roman" w:hAnsi="Times New Roman"/>
          <w:sz w:val="26"/>
          <w:szCs w:val="26"/>
        </w:rPr>
        <w:t>thêm 2 linh kiện là 2 header dùng để đưa điện áp vào sau khi đã qua biến áp và đưa điệ</w:t>
      </w:r>
      <w:r>
        <w:rPr>
          <w:rFonts w:ascii="Times New Roman" w:hAnsi="Times New Roman"/>
          <w:sz w:val="26"/>
          <w:szCs w:val="26"/>
        </w:rPr>
        <w:t xml:space="preserve">n áp ra </w:t>
      </w:r>
      <w:r w:rsidRPr="00671620">
        <w:rPr>
          <w:rFonts w:ascii="Times New Roman" w:hAnsi="Times New Roman"/>
          <w:sz w:val="26"/>
          <w:szCs w:val="26"/>
        </w:rPr>
        <w:t>sau khi đã đi qua tụ 0.1uF cuối cùng.</w:t>
      </w:r>
    </w:p>
    <w:p w:rsidR="00671620" w:rsidRPr="00671620" w:rsidRDefault="00D5474A" w:rsidP="00671620">
      <w:pPr>
        <w:widowControl w:val="0"/>
        <w:suppressAutoHyphens/>
        <w:spacing w:line="100" w:lineRule="atLeast"/>
        <w:rPr>
          <w:rFonts w:ascii="Times New Roman" w:hAnsi="Times New Roman"/>
          <w:sz w:val="26"/>
          <w:szCs w:val="26"/>
        </w:rPr>
      </w:pPr>
      <w:r w:rsidRPr="00671620">
        <w:drawing>
          <wp:anchor distT="0" distB="0" distL="0" distR="0" simplePos="0" relativeHeight="251747328" behindDoc="0" locked="0" layoutInCell="1" allowOverlap="1" wp14:anchorId="7CD04E26" wp14:editId="5E52FBF1">
            <wp:simplePos x="0" y="0"/>
            <wp:positionH relativeFrom="column">
              <wp:posOffset>189865</wp:posOffset>
            </wp:positionH>
            <wp:positionV relativeFrom="paragraph">
              <wp:posOffset>316865</wp:posOffset>
            </wp:positionV>
            <wp:extent cx="5590540" cy="1638935"/>
            <wp:effectExtent l="0" t="0" r="0" b="0"/>
            <wp:wrapTopAndBottom/>
            <wp:docPr id="9241" name="Picture 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90540" cy="16389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671620" w:rsidRPr="00671620">
        <w:rPr>
          <w:rFonts w:ascii="Times New Roman" w:hAnsi="Times New Roman"/>
          <w:sz w:val="26"/>
          <w:szCs w:val="26"/>
        </w:rPr>
        <w:t>Mạch nguyên lý của khối nguồ</w:t>
      </w:r>
      <w:r w:rsidR="00671620">
        <w:rPr>
          <w:rFonts w:ascii="Times New Roman" w:hAnsi="Times New Roman"/>
          <w:sz w:val="26"/>
          <w:szCs w:val="26"/>
        </w:rPr>
        <w:t>n trên Altium Designer như sau:</w:t>
      </w:r>
    </w:p>
    <w:p w:rsidR="00671620" w:rsidRDefault="00A30422" w:rsidP="00934EC3">
      <w:pPr>
        <w:pStyle w:val="Heading3"/>
      </w:pPr>
      <w:r>
        <mc:AlternateContent>
          <mc:Choice Requires="wps">
            <w:drawing>
              <wp:anchor distT="0" distB="0" distL="114300" distR="114300" simplePos="0" relativeHeight="251778048" behindDoc="0" locked="0" layoutInCell="1" allowOverlap="1" wp14:anchorId="30983B5F" wp14:editId="5B2A77CA">
                <wp:simplePos x="0" y="0"/>
                <wp:positionH relativeFrom="column">
                  <wp:posOffset>273132</wp:posOffset>
                </wp:positionH>
                <wp:positionV relativeFrom="paragraph">
                  <wp:posOffset>1745721</wp:posOffset>
                </wp:positionV>
                <wp:extent cx="4845133" cy="451263"/>
                <wp:effectExtent l="0" t="0" r="0" b="6350"/>
                <wp:wrapNone/>
                <wp:docPr id="87" name="Text Box 87"/>
                <wp:cNvGraphicFramePr/>
                <a:graphic xmlns:a="http://schemas.openxmlformats.org/drawingml/2006/main">
                  <a:graphicData uri="http://schemas.microsoft.com/office/word/2010/wordprocessingShape">
                    <wps:wsp>
                      <wps:cNvSpPr txBox="1"/>
                      <wps:spPr>
                        <a:xfrm>
                          <a:off x="0" y="0"/>
                          <a:ext cx="4845133" cy="451263"/>
                        </a:xfrm>
                        <a:prstGeom prst="rect">
                          <a:avLst/>
                        </a:prstGeom>
                        <a:solidFill>
                          <a:prstClr val="white"/>
                        </a:solidFill>
                        <a:ln>
                          <a:noFill/>
                        </a:ln>
                        <a:effectLst/>
                      </wps:spPr>
                      <wps:txbx>
                        <w:txbxContent>
                          <w:p w:rsidR="00937046" w:rsidRDefault="00937046" w:rsidP="00934EC3">
                            <w:pPr>
                              <w:pStyle w:val="Heading3"/>
                            </w:pPr>
                            <w:bookmarkStart w:id="33" w:name="_Toc454463946"/>
                            <w:r>
                              <w:t xml:space="preserve">Hình </w:t>
                            </w:r>
                            <w:r>
                              <w:fldChar w:fldCharType="begin"/>
                            </w:r>
                            <w:r>
                              <w:instrText xml:space="preserve"> SEQ Hình \* ARABIC </w:instrText>
                            </w:r>
                            <w:r>
                              <w:fldChar w:fldCharType="separate"/>
                            </w:r>
                            <w:r w:rsidR="00F9746B">
                              <w:t>23</w:t>
                            </w:r>
                            <w:r>
                              <w:fldChar w:fldCharType="end"/>
                            </w:r>
                            <w:r w:rsidRPr="00A30422">
                              <w:t xml:space="preserve"> </w:t>
                            </w:r>
                            <w:r>
                              <w:t>Thiết kế mạch nguyên lý trên Altium</w:t>
                            </w:r>
                            <w:bookmarkEnd w:id="33"/>
                          </w:p>
                          <w:p w:rsidR="00937046" w:rsidRPr="00E7185E" w:rsidRDefault="00937046" w:rsidP="00A30422">
                            <w:pPr>
                              <w:pStyle w:val="Caption"/>
                              <w:rPr>
                                <w:rFonts w:ascii="Times New Roman" w:hAnsi="Times New Roman"/>
                                <w:b w:val="0"/>
                                <w:color w:val="auto"/>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7" o:spid="_x0000_s1050" type="#_x0000_t202" style="position:absolute;left:0;text-align:left;margin-left:21.5pt;margin-top:137.45pt;width:381.5pt;height:35.5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" stroked="f">
                <v:textbox inset="0,0,0,0">
                  <w:txbxContent>
                    <w:p w:rsidR="00937046" w:rsidRDefault="00937046" w:rsidP="00934EC3">
                      <w:pPr>
                        <w:pStyle w:val="Heading3"/>
                      </w:pPr>
                      <w:bookmarkStart w:id="34" w:name="_Toc454463946"/>
                      <w:r>
                        <w:t xml:space="preserve">Hình </w:t>
                      </w:r>
                      <w:r>
                        <w:fldChar w:fldCharType="begin"/>
                      </w:r>
                      <w:r>
                        <w:instrText xml:space="preserve"> SEQ Hình \* ARABIC </w:instrText>
                      </w:r>
                      <w:r>
                        <w:fldChar w:fldCharType="separate"/>
                      </w:r>
                      <w:r w:rsidR="00F9746B">
                        <w:t>23</w:t>
                      </w:r>
                      <w:r>
                        <w:fldChar w:fldCharType="end"/>
                      </w:r>
                      <w:r w:rsidRPr="00A30422">
                        <w:t xml:space="preserve"> </w:t>
                      </w:r>
                      <w:r>
                        <w:t>Thiết kế mạch nguyên lý trên Altium</w:t>
                      </w:r>
                      <w:bookmarkEnd w:id="34"/>
                    </w:p>
                    <w:p w:rsidR="00937046" w:rsidRPr="00E7185E" w:rsidRDefault="00937046" w:rsidP="00A30422">
                      <w:pPr>
                        <w:pStyle w:val="Caption"/>
                        <w:rPr>
                          <w:rFonts w:ascii="Times New Roman" w:hAnsi="Times New Roman"/>
                          <w:b w:val="0"/>
                          <w:color w:val="auto"/>
                          <w:sz w:val="24"/>
                        </w:rPr>
                      </w:pPr>
                    </w:p>
                  </w:txbxContent>
                </v:textbox>
              </v:shape>
            </w:pict>
          </mc:Fallback>
        </mc:AlternateContent>
      </w:r>
      <w:r w:rsidR="00E45042">
        <w:t xml:space="preserve"> </w:t>
      </w:r>
    </w:p>
    <w:p w:rsidR="00A30422" w:rsidRDefault="00A30422" w:rsidP="00D5474A">
      <w:pPr>
        <w:keepNext/>
        <w:jc w:val="center"/>
      </w:pPr>
    </w:p>
    <w:p w:rsidR="00D5474A" w:rsidRDefault="00D5474A" w:rsidP="00D5474A">
      <w:pPr>
        <w:pStyle w:val="Caption"/>
        <w:keepNext/>
        <w:jc w:val="center"/>
      </w:pPr>
      <w:r>
        <w:drawing>
          <wp:inline distT="0" distB="0" distL="0" distR="0" wp14:anchorId="074256C7" wp14:editId="1707D455">
            <wp:extent cx="3923960" cy="2470067"/>
            <wp:effectExtent l="0" t="0" r="635" b="6985"/>
            <wp:docPr id="9247" name="Picture 9247" descr="C:\Users\laptop88.vn\Desktop\ngu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88.vn\Desktop\ngu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2226" cy="2481565"/>
                    </a:xfrm>
                    <a:prstGeom prst="rect">
                      <a:avLst/>
                    </a:prstGeom>
                    <a:noFill/>
                    <a:ln>
                      <a:noFill/>
                    </a:ln>
                  </pic:spPr>
                </pic:pic>
              </a:graphicData>
            </a:graphic>
          </wp:inline>
        </w:drawing>
      </w:r>
    </w:p>
    <w:p w:rsidR="00D5474A" w:rsidRPr="00671620" w:rsidRDefault="00D5474A" w:rsidP="00934EC3">
      <w:pPr>
        <w:pStyle w:val="Heading3"/>
      </w:pPr>
      <w:r>
        <w:t xml:space="preserve">Hình </w:t>
      </w:r>
      <w:r>
        <w:fldChar w:fldCharType="begin"/>
      </w:r>
      <w:r>
        <w:instrText xml:space="preserve"> SEQ Hình \* ARABIC </w:instrText>
      </w:r>
      <w:r>
        <w:fldChar w:fldCharType="separate"/>
      </w:r>
      <w:r w:rsidR="00F9746B">
        <w:t>24</w:t>
      </w:r>
      <w:r>
        <w:fldChar w:fldCharType="end"/>
      </w:r>
      <w:bookmarkStart w:id="35" w:name="_Toc454463947"/>
      <w:r w:rsidRPr="00D5474A">
        <w:t xml:space="preserve"> </w:t>
      </w:r>
      <w:r>
        <w:t>Mạch thực tế sau khi hoàn thành</w:t>
      </w:r>
      <w:bookmarkEnd w:id="35"/>
    </w:p>
    <w:p w:rsidR="00671620" w:rsidRDefault="00671620" w:rsidP="00D5474A">
      <w:pPr>
        <w:pStyle w:val="Caption"/>
        <w:jc w:val="center"/>
      </w:pPr>
    </w:p>
    <w:p w:rsidR="00671620" w:rsidRPr="00BC17D0" w:rsidRDefault="00671620" w:rsidP="00671620">
      <w:pPr>
        <w:widowControl w:val="0"/>
        <w:suppressAutoHyphens/>
        <w:spacing w:after="0" w:line="100" w:lineRule="atLeast"/>
        <w:rPr>
          <w:rFonts w:ascii="Times New Roman" w:hAnsi="Times New Roman"/>
          <w:sz w:val="26"/>
          <w:szCs w:val="26"/>
        </w:rPr>
      </w:pPr>
    </w:p>
    <w:p w:rsidR="00BC17D0" w:rsidRDefault="00BC17D0" w:rsidP="00C97C87">
      <w:pPr>
        <w:spacing w:after="200" w:line="276" w:lineRule="auto"/>
        <w:ind w:left="360"/>
        <w:rPr>
          <w:rFonts w:ascii="Times New Roman" w:hAnsi="Times New Roman"/>
          <w:sz w:val="26"/>
          <w:szCs w:val="26"/>
        </w:rPr>
      </w:pPr>
    </w:p>
    <w:p w:rsidR="00BC17D0" w:rsidRDefault="00BC17D0" w:rsidP="00C97C87">
      <w:pPr>
        <w:spacing w:after="200" w:line="276" w:lineRule="auto"/>
        <w:ind w:left="360"/>
        <w:rPr>
          <w:rFonts w:ascii="Times New Roman" w:hAnsi="Times New Roman"/>
          <w:sz w:val="26"/>
          <w:szCs w:val="26"/>
        </w:rPr>
      </w:pPr>
    </w:p>
    <w:p w:rsidR="00921C2B" w:rsidRDefault="00921C2B" w:rsidP="00C97C87">
      <w:pPr>
        <w:spacing w:after="200" w:line="276" w:lineRule="auto"/>
        <w:ind w:left="360"/>
        <w:rPr>
          <w:rFonts w:ascii="Times New Roman" w:hAnsi="Times New Roman"/>
          <w:sz w:val="26"/>
          <w:szCs w:val="26"/>
        </w:rPr>
      </w:pPr>
      <w:r>
        <w:rPr>
          <w:rFonts w:ascii="Times New Roman" w:hAnsi="Times New Roman"/>
          <w:sz w:val="26"/>
          <w:szCs w:val="26"/>
        </w:rPr>
        <w:t>Sau khi đã tìm hiểu đầy đủ về khối nguồn, ta sẽ đến từng bộ phận như đã phân tích trên sơ đồ khối</w:t>
      </w:r>
    </w:p>
    <w:p w:rsidR="00921C2B" w:rsidRPr="00921C2B" w:rsidRDefault="00921C2B" w:rsidP="00921C2B">
      <w:pPr>
        <w:pStyle w:val="ListParagraph"/>
        <w:numPr>
          <w:ilvl w:val="0"/>
          <w:numId w:val="11"/>
        </w:numPr>
        <w:spacing w:after="200" w:line="276" w:lineRule="auto"/>
        <w:rPr>
          <w:rFonts w:ascii="Times New Roman" w:hAnsi="Times New Roman"/>
          <w:i/>
          <w:sz w:val="26"/>
          <w:szCs w:val="26"/>
        </w:rPr>
      </w:pPr>
      <w:r w:rsidRPr="00921C2B">
        <w:rPr>
          <w:rFonts w:ascii="Times New Roman" w:hAnsi="Times New Roman"/>
          <w:i/>
          <w:sz w:val="26"/>
          <w:szCs w:val="26"/>
        </w:rPr>
        <w:t>Bộ phận phát hồng ngoại</w:t>
      </w:r>
    </w:p>
    <w:p w:rsidR="00A30422" w:rsidRDefault="005161C6" w:rsidP="00D5474A">
      <w:pPr>
        <w:keepNext/>
        <w:jc w:val="center"/>
      </w:pPr>
      <w:r>
        <w:drawing>
          <wp:inline distT="0" distB="0" distL="0" distR="0" wp14:anchorId="226971A9" wp14:editId="423A1D63">
            <wp:extent cx="4813300" cy="4977130"/>
            <wp:effectExtent l="0" t="0" r="6350" b="0"/>
            <wp:docPr id="77" name="Picture 77" descr="C:\Users\laptop88.vn\Pictures\matPhatHongNg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ptop88.vn\Pictures\matPhatHongNgoai.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13300" cy="4977130"/>
                    </a:xfrm>
                    <a:prstGeom prst="rect">
                      <a:avLst/>
                    </a:prstGeom>
                    <a:noFill/>
                    <a:ln>
                      <a:noFill/>
                    </a:ln>
                  </pic:spPr>
                </pic:pic>
              </a:graphicData>
            </a:graphic>
          </wp:inline>
        </w:drawing>
      </w:r>
    </w:p>
    <w:p w:rsidR="00A30422" w:rsidRPr="00A30422" w:rsidRDefault="00A30422" w:rsidP="00934EC3">
      <w:pPr>
        <w:pStyle w:val="Heading3"/>
      </w:pPr>
      <w:bookmarkStart w:id="36" w:name="_Toc454463948"/>
      <w:r>
        <w:t xml:space="preserve">Hình </w:t>
      </w:r>
      <w:r>
        <w:fldChar w:fldCharType="begin"/>
      </w:r>
      <w:r>
        <w:instrText xml:space="preserve"> SEQ Hình \* ARABIC </w:instrText>
      </w:r>
      <w:r>
        <w:fldChar w:fldCharType="separate"/>
      </w:r>
      <w:r w:rsidR="00F9746B">
        <w:t>25</w:t>
      </w:r>
      <w:r>
        <w:fldChar w:fldCharType="end"/>
      </w:r>
      <w:r w:rsidRPr="00A30422">
        <w:t xml:space="preserve"> </w:t>
      </w:r>
      <w:r>
        <w:t>Hình ảnh nguyên lý của cặp mắt phát hồng ngoại</w:t>
      </w:r>
      <w:bookmarkEnd w:id="36"/>
    </w:p>
    <w:p w:rsidR="001820DA" w:rsidRDefault="001820DA" w:rsidP="001820DA">
      <w:pPr>
        <w:pStyle w:val="ListParagraph"/>
        <w:numPr>
          <w:ilvl w:val="0"/>
          <w:numId w:val="12"/>
        </w:numPr>
        <w:spacing w:after="200" w:line="276" w:lineRule="auto"/>
        <w:rPr>
          <w:rFonts w:ascii="Times New Roman" w:hAnsi="Times New Roman"/>
          <w:sz w:val="26"/>
          <w:szCs w:val="26"/>
        </w:rPr>
      </w:pPr>
      <w:r>
        <w:rPr>
          <w:rFonts w:ascii="Times New Roman" w:hAnsi="Times New Roman"/>
          <w:sz w:val="26"/>
          <w:szCs w:val="26"/>
        </w:rPr>
        <w:t>LED phát hồng ngoại phi 5</w:t>
      </w:r>
    </w:p>
    <w:p w:rsidR="001820DA" w:rsidRDefault="001820DA" w:rsidP="001820DA">
      <w:pPr>
        <w:pStyle w:val="ListParagraph"/>
        <w:numPr>
          <w:ilvl w:val="0"/>
          <w:numId w:val="13"/>
        </w:numPr>
        <w:spacing w:after="200" w:line="276" w:lineRule="auto"/>
        <w:rPr>
          <w:rFonts w:ascii="Times New Roman" w:hAnsi="Times New Roman"/>
          <w:sz w:val="26"/>
          <w:szCs w:val="26"/>
        </w:rPr>
      </w:pPr>
      <w:r>
        <w:rPr>
          <w:rFonts w:ascii="Times New Roman" w:hAnsi="Times New Roman"/>
          <w:sz w:val="26"/>
          <w:szCs w:val="26"/>
        </w:rPr>
        <w:t>U</w:t>
      </w:r>
      <w:r>
        <w:rPr>
          <w:rFonts w:ascii="Times New Roman" w:hAnsi="Times New Roman"/>
          <w:sz w:val="26"/>
          <w:szCs w:val="26"/>
          <w:vertAlign w:val="subscript"/>
        </w:rPr>
        <w:t>LED</w:t>
      </w:r>
      <w:r>
        <w:rPr>
          <w:rFonts w:ascii="Times New Roman" w:hAnsi="Times New Roman"/>
          <w:sz w:val="26"/>
          <w:szCs w:val="26"/>
        </w:rPr>
        <w:t>=2.2V ; I</w:t>
      </w:r>
      <w:r>
        <w:rPr>
          <w:rFonts w:ascii="Times New Roman" w:hAnsi="Times New Roman"/>
          <w:sz w:val="26"/>
          <w:szCs w:val="26"/>
          <w:vertAlign w:val="subscript"/>
        </w:rPr>
        <w:t>LED</w:t>
      </w:r>
      <w:r>
        <w:rPr>
          <w:rFonts w:ascii="Times New Roman" w:hAnsi="Times New Roman"/>
          <w:sz w:val="26"/>
          <w:szCs w:val="26"/>
        </w:rPr>
        <w:t>= 100mA</w:t>
      </w:r>
    </w:p>
    <w:p w:rsidR="001820DA" w:rsidRDefault="001820DA" w:rsidP="001820DA">
      <w:pPr>
        <w:pStyle w:val="ListParagraph"/>
        <w:numPr>
          <w:ilvl w:val="0"/>
          <w:numId w:val="13"/>
        </w:numPr>
        <w:spacing w:after="200" w:line="276" w:lineRule="auto"/>
        <w:rPr>
          <w:rFonts w:ascii="Times New Roman" w:hAnsi="Times New Roman"/>
          <w:sz w:val="26"/>
          <w:szCs w:val="26"/>
        </w:rPr>
      </w:pPr>
      <w:r>
        <w:rPr>
          <w:rFonts w:ascii="Times New Roman" w:hAnsi="Times New Roman"/>
          <w:sz w:val="26"/>
          <w:szCs w:val="26"/>
        </w:rPr>
        <w:t>Bước sóng: 952nm</w:t>
      </w:r>
    </w:p>
    <w:p w:rsidR="001820DA" w:rsidRDefault="001820DA" w:rsidP="001820DA">
      <w:pPr>
        <w:pStyle w:val="ListParagraph"/>
        <w:numPr>
          <w:ilvl w:val="0"/>
          <w:numId w:val="13"/>
        </w:numPr>
        <w:spacing w:after="200" w:line="276" w:lineRule="auto"/>
        <w:rPr>
          <w:rFonts w:ascii="Times New Roman" w:hAnsi="Times New Roman"/>
          <w:sz w:val="26"/>
          <w:szCs w:val="26"/>
        </w:rPr>
      </w:pPr>
      <w:r>
        <w:rPr>
          <w:rFonts w:ascii="Times New Roman" w:hAnsi="Times New Roman"/>
          <w:sz w:val="26"/>
          <w:szCs w:val="26"/>
        </w:rPr>
        <w:t>Gồm 2 cực (2 chân) Katod và Anod</w:t>
      </w:r>
    </w:p>
    <w:p w:rsidR="001820DA" w:rsidRDefault="001820DA" w:rsidP="001820DA">
      <w:pPr>
        <w:ind w:left="360"/>
        <w:rPr>
          <w:rFonts w:ascii="Times New Roman" w:hAnsi="Times New Roman"/>
          <w:sz w:val="26"/>
          <w:szCs w:val="26"/>
        </w:rPr>
      </w:pPr>
      <w:r>
        <w:rPr>
          <w:rFonts w:ascii="Times New Roman" w:hAnsi="Times New Roman"/>
          <w:sz w:val="26"/>
          <w:szCs w:val="26"/>
        </w:rPr>
        <w:lastRenderedPageBreak/>
        <w:t>Từ các thông số trên ta tính được các thông số của trở như trên hình 11.</w:t>
      </w:r>
    </w:p>
    <w:p w:rsidR="001820DA" w:rsidRDefault="001820DA" w:rsidP="001820DA">
      <w:pPr>
        <w:ind w:left="360"/>
        <w:rPr>
          <w:rFonts w:ascii="Times New Roman" w:hAnsi="Times New Roman"/>
          <w:sz w:val="26"/>
          <w:szCs w:val="26"/>
        </w:rPr>
      </w:pPr>
      <w:r>
        <w:rPr>
          <w:rFonts w:ascii="Times New Roman" w:hAnsi="Times New Roman"/>
          <w:sz w:val="26"/>
          <w:szCs w:val="26"/>
        </w:rPr>
        <w:t xml:space="preserve">Với một chu ý là: Do đã quy ước thu phát cùng tần số là 38kHz, ta cần cho Led hồng ngoại chớp – tắt theo đúng tần số đã quy ước. </w:t>
      </w:r>
    </w:p>
    <w:p w:rsidR="001820DA" w:rsidRDefault="001820DA" w:rsidP="001820DA">
      <w:pPr>
        <w:ind w:left="360"/>
        <w:rPr>
          <w:rFonts w:ascii="Times New Roman" w:hAnsi="Times New Roman"/>
          <w:sz w:val="26"/>
          <w:szCs w:val="26"/>
        </w:rPr>
      </w:pPr>
      <w:r>
        <w:rPr>
          <w:rFonts w:ascii="Times New Roman" w:hAnsi="Times New Roman"/>
          <w:sz w:val="26"/>
          <w:szCs w:val="26"/>
        </w:rPr>
        <w:t>Bằng việc sử dụng vi điều khiển AT89S52, ta có thể lập trình cho chân P1.1 phát tần số 38kHz qua chế độ Clock-Out của Timer2.</w:t>
      </w:r>
    </w:p>
    <w:p w:rsidR="00A30422" w:rsidRDefault="001820DA" w:rsidP="00A30422">
      <w:pPr>
        <w:keepNext/>
      </w:pPr>
      <w:r>
        <w:drawing>
          <wp:inline distT="0" distB="0" distL="0" distR="0" wp14:anchorId="4A863342" wp14:editId="19695215">
            <wp:extent cx="5943600" cy="52146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ThuHongNgoai.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5214620"/>
                    </a:xfrm>
                    <a:prstGeom prst="rect">
                      <a:avLst/>
                    </a:prstGeom>
                  </pic:spPr>
                </pic:pic>
              </a:graphicData>
            </a:graphic>
          </wp:inline>
        </w:drawing>
      </w:r>
    </w:p>
    <w:p w:rsidR="00A30422" w:rsidRDefault="00A30422" w:rsidP="00934EC3">
      <w:pPr>
        <w:pStyle w:val="Heading3"/>
      </w:pPr>
      <w:bookmarkStart w:id="37" w:name="_Toc454463949"/>
      <w:r>
        <w:t xml:space="preserve">Hình </w:t>
      </w:r>
      <w:r>
        <w:fldChar w:fldCharType="begin"/>
      </w:r>
      <w:r>
        <w:instrText xml:space="preserve"> SEQ Hình \* ARABIC </w:instrText>
      </w:r>
      <w:r>
        <w:fldChar w:fldCharType="separate"/>
      </w:r>
      <w:r w:rsidR="00F9746B">
        <w:t>26</w:t>
      </w:r>
      <w:r>
        <w:fldChar w:fldCharType="end"/>
      </w:r>
      <w:r w:rsidRPr="00A30422">
        <w:t xml:space="preserve"> </w:t>
      </w:r>
      <w:r>
        <w:t>Bộ phận phát hồng ngoại với cặp Led Hồng Ngoại như trên.</w:t>
      </w:r>
      <w:bookmarkEnd w:id="37"/>
    </w:p>
    <w:p w:rsidR="001820DA" w:rsidRDefault="001820DA" w:rsidP="00A30422">
      <w:pPr>
        <w:pStyle w:val="Caption"/>
      </w:pPr>
    </w:p>
    <w:p w:rsidR="001820DA" w:rsidRDefault="001820DA" w:rsidP="00934EC3">
      <w:pPr>
        <w:pStyle w:val="Heading3"/>
      </w:pPr>
      <w:r>
        <w:lastRenderedPageBreak/>
        <w:t>Bộ phận thu hồng ngoại</w:t>
      </w:r>
    </w:p>
    <w:p w:rsidR="001820DA" w:rsidRPr="00286410" w:rsidRDefault="0049143B" w:rsidP="001820DA">
      <w:pPr>
        <w:ind w:left="360"/>
        <w:rPr>
          <w:rFonts w:ascii="Times New Roman" w:hAnsi="Times New Roman"/>
          <w:sz w:val="26"/>
          <w:szCs w:val="26"/>
          <w:u w:val="single"/>
        </w:rPr>
      </w:pPr>
      <w:r w:rsidRPr="00286410">
        <w:rPr>
          <w:rFonts w:ascii="Times New Roman" w:hAnsi="Times New Roman"/>
          <w:sz w:val="26"/>
          <w:szCs w:val="26"/>
          <w:u w:val="single"/>
        </w:rPr>
        <w:t>b.1. Khối thu tín hiệu hồng ngoại</w:t>
      </w:r>
    </w:p>
    <w:p w:rsidR="0049143B" w:rsidRDefault="0049143B" w:rsidP="001820DA">
      <w:pPr>
        <w:ind w:left="360"/>
        <w:rPr>
          <w:rFonts w:ascii="Times New Roman" w:hAnsi="Times New Roman"/>
          <w:sz w:val="26"/>
          <w:szCs w:val="26"/>
        </w:rPr>
      </w:pPr>
      <w:r>
        <w:rPr>
          <w:rFonts w:ascii="Times New Roman" w:hAnsi="Times New Roman"/>
          <w:sz w:val="26"/>
          <w:szCs w:val="26"/>
        </w:rPr>
        <w:t>Ta sử dụng Led Thu Hồng Ngoại 1838T</w:t>
      </w:r>
    </w:p>
    <w:p w:rsidR="00A30422" w:rsidRDefault="0049143B" w:rsidP="00A30422">
      <w:pPr>
        <w:keepNext/>
        <w:jc w:val="center"/>
      </w:pPr>
      <w:r>
        <w:drawing>
          <wp:inline distT="0" distB="0" distL="0" distR="0" wp14:anchorId="787EA0B4" wp14:editId="2CE8189F">
            <wp:extent cx="2743583" cy="328658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8T.PNG"/>
                    <pic:cNvPicPr/>
                  </pic:nvPicPr>
                  <pic:blipFill>
                    <a:blip r:embed="rId54">
                      <a:extLst>
                        <a:ext uri="{28A0092B-C50C-407E-A947-70E740481C1C}">
                          <a14:useLocalDpi xmlns:a14="http://schemas.microsoft.com/office/drawing/2010/main" val="0"/>
                        </a:ext>
                      </a:extLst>
                    </a:blip>
                    <a:stretch>
                      <a:fillRect/>
                    </a:stretch>
                  </pic:blipFill>
                  <pic:spPr>
                    <a:xfrm>
                      <a:off x="0" y="0"/>
                      <a:ext cx="2743583" cy="3286584"/>
                    </a:xfrm>
                    <a:prstGeom prst="rect">
                      <a:avLst/>
                    </a:prstGeom>
                  </pic:spPr>
                </pic:pic>
              </a:graphicData>
            </a:graphic>
          </wp:inline>
        </w:drawing>
      </w:r>
    </w:p>
    <w:p w:rsidR="00A30422" w:rsidRDefault="00A30422" w:rsidP="00934EC3">
      <w:pPr>
        <w:pStyle w:val="Heading3"/>
      </w:pPr>
      <w:bookmarkStart w:id="38" w:name="_Toc454463950"/>
      <w:r>
        <w:t xml:space="preserve">Hình </w:t>
      </w:r>
      <w:r>
        <w:fldChar w:fldCharType="begin"/>
      </w:r>
      <w:r>
        <w:instrText xml:space="preserve"> SEQ Hình \* ARABIC </w:instrText>
      </w:r>
      <w:r>
        <w:fldChar w:fldCharType="separate"/>
      </w:r>
      <w:r w:rsidR="00F9746B">
        <w:t>27</w:t>
      </w:r>
      <w:r>
        <w:fldChar w:fldCharType="end"/>
      </w:r>
      <w:r w:rsidRPr="00A30422">
        <w:t xml:space="preserve"> </w:t>
      </w:r>
      <w:r>
        <w:t>Led thu hồng ngoại 1838T</w:t>
      </w:r>
      <w:bookmarkEnd w:id="38"/>
    </w:p>
    <w:p w:rsidR="0049143B" w:rsidRDefault="0049143B" w:rsidP="00A30422">
      <w:pPr>
        <w:pStyle w:val="Caption"/>
        <w:jc w:val="center"/>
      </w:pPr>
    </w:p>
    <w:p w:rsidR="0049143B" w:rsidRDefault="0049143B" w:rsidP="00934EC3">
      <w:pPr>
        <w:pStyle w:val="Heading3"/>
      </w:pPr>
      <w:r>
        <w:t>LED thu hồng ngoại 1838T:</w:t>
      </w:r>
    </w:p>
    <w:p w:rsidR="0049143B" w:rsidRDefault="0049143B" w:rsidP="0049143B">
      <w:pPr>
        <w:pStyle w:val="ListParagraph"/>
        <w:numPr>
          <w:ilvl w:val="0"/>
          <w:numId w:val="14"/>
        </w:numPr>
        <w:spacing w:after="200" w:line="276" w:lineRule="auto"/>
        <w:rPr>
          <w:rFonts w:ascii="Times New Roman" w:hAnsi="Times New Roman"/>
          <w:sz w:val="26"/>
          <w:szCs w:val="26"/>
        </w:rPr>
      </w:pPr>
      <w:r>
        <w:rPr>
          <w:rFonts w:ascii="Times New Roman" w:hAnsi="Times New Roman"/>
          <w:sz w:val="26"/>
          <w:szCs w:val="26"/>
        </w:rPr>
        <w:t>Làm việc với sóng hồng ngoại và với tần số 38kHz</w:t>
      </w:r>
    </w:p>
    <w:p w:rsidR="0049143B" w:rsidRDefault="0049143B" w:rsidP="0049143B">
      <w:pPr>
        <w:pStyle w:val="ListParagraph"/>
        <w:numPr>
          <w:ilvl w:val="0"/>
          <w:numId w:val="14"/>
        </w:numPr>
        <w:spacing w:after="200" w:line="276" w:lineRule="auto"/>
        <w:rPr>
          <w:rFonts w:ascii="Times New Roman" w:hAnsi="Times New Roman"/>
          <w:sz w:val="26"/>
          <w:szCs w:val="26"/>
        </w:rPr>
      </w:pPr>
      <w:r>
        <w:rPr>
          <w:rFonts w:ascii="Times New Roman" w:hAnsi="Times New Roman"/>
          <w:sz w:val="26"/>
          <w:szCs w:val="26"/>
        </w:rPr>
        <w:t>Bao gồm 3 chân: OUT, GND, VCC</w:t>
      </w:r>
    </w:p>
    <w:p w:rsidR="0049143B" w:rsidRDefault="0049143B" w:rsidP="0049143B">
      <w:pPr>
        <w:pStyle w:val="ListParagraph"/>
        <w:numPr>
          <w:ilvl w:val="0"/>
          <w:numId w:val="14"/>
        </w:numPr>
        <w:spacing w:after="200" w:line="276" w:lineRule="auto"/>
        <w:rPr>
          <w:rFonts w:ascii="Times New Roman" w:hAnsi="Times New Roman"/>
          <w:sz w:val="26"/>
          <w:szCs w:val="26"/>
        </w:rPr>
      </w:pPr>
      <w:r>
        <w:rPr>
          <w:rFonts w:ascii="Times New Roman" w:hAnsi="Times New Roman"/>
          <w:sz w:val="26"/>
          <w:szCs w:val="26"/>
        </w:rPr>
        <w:t>Chân OUT tích cực thấp</w:t>
      </w:r>
    </w:p>
    <w:p w:rsidR="0049143B" w:rsidRDefault="0049143B" w:rsidP="0049143B">
      <w:pPr>
        <w:pStyle w:val="ListParagraph"/>
        <w:numPr>
          <w:ilvl w:val="0"/>
          <w:numId w:val="14"/>
        </w:numPr>
        <w:spacing w:after="200" w:line="276" w:lineRule="auto"/>
        <w:jc w:val="both"/>
        <w:rPr>
          <w:rFonts w:ascii="Times New Roman" w:hAnsi="Times New Roman"/>
          <w:sz w:val="26"/>
          <w:szCs w:val="26"/>
        </w:rPr>
      </w:pPr>
      <w:r>
        <w:rPr>
          <w:rFonts w:ascii="Times New Roman" w:hAnsi="Times New Roman"/>
          <w:sz w:val="26"/>
          <w:szCs w:val="26"/>
        </w:rPr>
        <w:t>Khoảng cách thu phát thực tế với LED phát hồng ngoại phi 5 tối đa 1.2m, khoảng cách hiểu quả là 1m</w:t>
      </w:r>
    </w:p>
    <w:p w:rsidR="006002AA" w:rsidRDefault="006002AA">
      <w:pPr>
        <w:spacing w:after="200" w:line="276" w:lineRule="auto"/>
        <w:rPr>
          <w:rFonts w:ascii="Times New Roman" w:hAnsi="Times New Roman"/>
          <w:sz w:val="26"/>
          <w:szCs w:val="26"/>
        </w:rPr>
      </w:pPr>
      <w:r>
        <w:rPr>
          <w:rFonts w:ascii="Times New Roman" w:hAnsi="Times New Roman"/>
          <w:sz w:val="26"/>
          <w:szCs w:val="26"/>
        </w:rPr>
        <w:br w:type="page"/>
      </w:r>
    </w:p>
    <w:p w:rsidR="0049143B" w:rsidRDefault="0049143B" w:rsidP="0049143B">
      <w:pPr>
        <w:pStyle w:val="ListParagraph"/>
        <w:numPr>
          <w:ilvl w:val="0"/>
          <w:numId w:val="14"/>
        </w:numPr>
        <w:spacing w:after="200" w:line="276" w:lineRule="auto"/>
        <w:jc w:val="both"/>
        <w:rPr>
          <w:rFonts w:ascii="Times New Roman" w:hAnsi="Times New Roman"/>
          <w:sz w:val="26"/>
          <w:szCs w:val="26"/>
        </w:rPr>
      </w:pPr>
      <w:r>
        <w:rPr>
          <w:rFonts w:ascii="Times New Roman" w:hAnsi="Times New Roman"/>
          <w:sz w:val="26"/>
          <w:szCs w:val="26"/>
        </w:rPr>
        <w:lastRenderedPageBreak/>
        <w:t>Sơ đồ ghép nối với Vi điều khiể</w:t>
      </w:r>
      <w:r w:rsidR="006002AA">
        <w:rPr>
          <w:rFonts w:ascii="Times New Roman" w:hAnsi="Times New Roman"/>
          <w:sz w:val="26"/>
          <w:szCs w:val="26"/>
        </w:rPr>
        <w:t>n</w:t>
      </w:r>
      <w:r>
        <w:rPr>
          <w:rFonts w:ascii="Times New Roman" w:hAnsi="Times New Roman"/>
          <w:sz w:val="26"/>
          <w:szCs w:val="26"/>
        </w:rPr>
        <w:t>:</w:t>
      </w:r>
    </w:p>
    <w:p w:rsidR="00A30422" w:rsidRDefault="0049143B" w:rsidP="00A30422">
      <w:pPr>
        <w:keepNext/>
        <w:spacing w:after="200" w:line="276" w:lineRule="auto"/>
        <w:jc w:val="center"/>
      </w:pPr>
      <w:r>
        <w:rPr>
          <w:rFonts w:ascii="Times New Roman" w:hAnsi="Times New Roman"/>
          <w:sz w:val="26"/>
          <w:szCs w:val="26"/>
        </w:rPr>
        <w:drawing>
          <wp:inline distT="0" distB="0" distL="0" distR="0" wp14:anchorId="5F054FB8" wp14:editId="69D03C61">
            <wp:extent cx="5934710" cy="1656080"/>
            <wp:effectExtent l="0" t="0" r="889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710" cy="1656080"/>
                    </a:xfrm>
                    <a:prstGeom prst="rect">
                      <a:avLst/>
                    </a:prstGeom>
                    <a:noFill/>
                    <a:ln>
                      <a:noFill/>
                    </a:ln>
                  </pic:spPr>
                </pic:pic>
              </a:graphicData>
            </a:graphic>
          </wp:inline>
        </w:drawing>
      </w:r>
    </w:p>
    <w:p w:rsidR="006002AA" w:rsidRPr="006002AA" w:rsidRDefault="00A30422" w:rsidP="00934EC3">
      <w:pPr>
        <w:pStyle w:val="Heading3"/>
      </w:pPr>
      <w:bookmarkStart w:id="39" w:name="_Toc454463951"/>
      <w:r>
        <w:t xml:space="preserve">Hình </w:t>
      </w:r>
      <w:r>
        <w:fldChar w:fldCharType="begin"/>
      </w:r>
      <w:r>
        <w:instrText xml:space="preserve"> SEQ Hình \* ARABIC </w:instrText>
      </w:r>
      <w:r>
        <w:fldChar w:fldCharType="separate"/>
      </w:r>
      <w:r w:rsidR="00F9746B">
        <w:t>28</w:t>
      </w:r>
      <w:r>
        <w:fldChar w:fldCharType="end"/>
      </w:r>
      <w:r w:rsidRPr="00A30422">
        <w:t xml:space="preserve"> </w:t>
      </w:r>
      <w:r>
        <w:t>Sơ đồ ghép nối với vi điều khiển do hãng sản suất đề nghị</w:t>
      </w:r>
      <w:bookmarkEnd w:id="39"/>
    </w:p>
    <w:p w:rsidR="0049143B" w:rsidRDefault="0049143B" w:rsidP="00934EC3">
      <w:pPr>
        <w:pStyle w:val="Heading3"/>
      </w:pPr>
      <w:r>
        <w:t>Lý do chọn Led thu 1838T:</w:t>
      </w:r>
    </w:p>
    <w:p w:rsidR="0049143B" w:rsidRDefault="0049143B" w:rsidP="0049143B">
      <w:pPr>
        <w:pStyle w:val="ListParagraph"/>
        <w:numPr>
          <w:ilvl w:val="0"/>
          <w:numId w:val="16"/>
        </w:numPr>
        <w:spacing w:after="200" w:line="276" w:lineRule="auto"/>
        <w:rPr>
          <w:rFonts w:ascii="Times New Roman" w:hAnsi="Times New Roman"/>
          <w:sz w:val="26"/>
          <w:szCs w:val="26"/>
        </w:rPr>
      </w:pPr>
      <w:r>
        <w:rPr>
          <w:rFonts w:ascii="Times New Roman" w:hAnsi="Times New Roman"/>
          <w:sz w:val="26"/>
          <w:szCs w:val="26"/>
        </w:rPr>
        <w:t>Led thu với khoảng cách với Led phát rất phù hợp với cửa nhà vệ sinh ( khoảng cách hiểu quả là 1m)</w:t>
      </w:r>
    </w:p>
    <w:p w:rsidR="0049143B" w:rsidRDefault="0049143B" w:rsidP="0049143B">
      <w:pPr>
        <w:pStyle w:val="ListParagraph"/>
        <w:numPr>
          <w:ilvl w:val="0"/>
          <w:numId w:val="16"/>
        </w:numPr>
        <w:spacing w:after="200" w:line="276" w:lineRule="auto"/>
        <w:rPr>
          <w:rFonts w:ascii="Times New Roman" w:hAnsi="Times New Roman"/>
          <w:sz w:val="26"/>
          <w:szCs w:val="26"/>
        </w:rPr>
      </w:pPr>
      <w:r>
        <w:rPr>
          <w:rFonts w:ascii="Times New Roman" w:hAnsi="Times New Roman"/>
          <w:sz w:val="26"/>
          <w:szCs w:val="26"/>
        </w:rPr>
        <w:t>Hoạt động ổn định, không ảnh hưởng bởi nhiễu ngoài</w:t>
      </w:r>
    </w:p>
    <w:p w:rsidR="00592398" w:rsidRDefault="0049143B" w:rsidP="00592398">
      <w:pPr>
        <w:pStyle w:val="ListParagraph"/>
        <w:numPr>
          <w:ilvl w:val="0"/>
          <w:numId w:val="16"/>
        </w:numPr>
        <w:spacing w:after="200" w:line="276" w:lineRule="auto"/>
        <w:rPr>
          <w:rFonts w:ascii="Times New Roman" w:hAnsi="Times New Roman"/>
          <w:sz w:val="26"/>
          <w:szCs w:val="26"/>
        </w:rPr>
      </w:pPr>
      <w:r>
        <w:rPr>
          <w:rFonts w:ascii="Times New Roman" w:hAnsi="Times New Roman"/>
          <w:sz w:val="26"/>
          <w:szCs w:val="26"/>
        </w:rPr>
        <w:t>Linh kiện dễ mua ngoài thị trường với giả cả rẻ</w:t>
      </w:r>
    </w:p>
    <w:p w:rsidR="00592398" w:rsidRPr="00286410" w:rsidRDefault="00592398" w:rsidP="00592398">
      <w:pPr>
        <w:spacing w:after="200" w:line="276" w:lineRule="auto"/>
        <w:rPr>
          <w:rFonts w:ascii="Times New Roman" w:hAnsi="Times New Roman"/>
          <w:sz w:val="26"/>
          <w:szCs w:val="26"/>
          <w:u w:val="single"/>
        </w:rPr>
      </w:pPr>
      <w:r w:rsidRPr="00286410">
        <w:rPr>
          <w:rFonts w:ascii="Times New Roman" w:hAnsi="Times New Roman"/>
          <w:sz w:val="26"/>
          <w:szCs w:val="26"/>
          <w:u w:val="single"/>
        </w:rPr>
        <w:t>b.2. Khối chấp hành</w:t>
      </w:r>
    </w:p>
    <w:p w:rsidR="00592398" w:rsidRDefault="00592398" w:rsidP="00592398">
      <w:pPr>
        <w:spacing w:after="200" w:line="276" w:lineRule="auto"/>
        <w:rPr>
          <w:rFonts w:ascii="Times New Roman" w:hAnsi="Times New Roman"/>
          <w:sz w:val="26"/>
          <w:szCs w:val="26"/>
        </w:rPr>
      </w:pPr>
      <w:r>
        <w:rPr>
          <w:rFonts w:ascii="Times New Roman" w:hAnsi="Times New Roman"/>
          <w:sz w:val="26"/>
          <w:szCs w:val="26"/>
        </w:rPr>
        <w:t xml:space="preserve">Ta sử dụng relay 5V 10A 5 chân </w:t>
      </w:r>
      <w:r w:rsidR="00DA1694">
        <w:rPr>
          <w:rFonts w:ascii="Times New Roman" w:hAnsi="Times New Roman"/>
          <w:sz w:val="26"/>
          <w:szCs w:val="26"/>
        </w:rPr>
        <w:t>SRD-05VDC-SL-A</w:t>
      </w:r>
    </w:p>
    <w:p w:rsidR="00985D49" w:rsidRDefault="00DA1694" w:rsidP="00985D49">
      <w:pPr>
        <w:keepNext/>
        <w:jc w:val="center"/>
      </w:pPr>
      <w:r w:rsidRPr="00DA1694">
        <w:drawing>
          <wp:inline distT="0" distB="0" distL="0" distR="0" wp14:anchorId="74A93CB6" wp14:editId="1B8B0C67">
            <wp:extent cx="2720975" cy="2311400"/>
            <wp:effectExtent l="0" t="0" r="3175" b="0"/>
            <wp:docPr id="10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20975" cy="231140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80808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r w:rsidR="00985D49" w:rsidRPr="00DA1694">
        <w:drawing>
          <wp:inline distT="0" distB="0" distL="0" distR="0" wp14:anchorId="40678FAE" wp14:editId="5FFFCBE5">
            <wp:extent cx="2433638" cy="2343150"/>
            <wp:effectExtent l="0" t="0" r="5080" b="0"/>
            <wp:docPr id="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3638" cy="234315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80808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rsidR="00985D49" w:rsidRDefault="00985D49" w:rsidP="00934EC3">
      <w:pPr>
        <w:pStyle w:val="Heading3"/>
      </w:pPr>
      <w:bookmarkStart w:id="40" w:name="_Toc454463952"/>
      <w:r>
        <w:t xml:space="preserve">Hình </w:t>
      </w:r>
      <w:r>
        <w:fldChar w:fldCharType="begin"/>
      </w:r>
      <w:r>
        <w:instrText xml:space="preserve"> SEQ Hình \* ARABIC </w:instrText>
      </w:r>
      <w:r>
        <w:fldChar w:fldCharType="separate"/>
      </w:r>
      <w:r w:rsidR="00F9746B">
        <w:t>29</w:t>
      </w:r>
      <w:r>
        <w:fldChar w:fldCharType="end"/>
      </w:r>
      <w:r w:rsidRPr="00985D49">
        <w:t xml:space="preserve"> </w:t>
      </w:r>
      <w:r>
        <w:t>Relay 5V 10A 5 chân SRD-05VDC-SL-A</w:t>
      </w:r>
      <w:bookmarkEnd w:id="40"/>
    </w:p>
    <w:p w:rsidR="00985D49" w:rsidRDefault="00985D49" w:rsidP="00985D49">
      <w:pPr>
        <w:pStyle w:val="Caption"/>
        <w:jc w:val="center"/>
      </w:pPr>
    </w:p>
    <w:p w:rsidR="00DA1694" w:rsidRDefault="00DA1694" w:rsidP="00C82B9F">
      <w:pPr>
        <w:jc w:val="center"/>
      </w:pPr>
    </w:p>
    <w:p w:rsidR="00DA1694" w:rsidRDefault="00DA1694" w:rsidP="00DA1694">
      <w:pPr>
        <w:spacing w:after="200" w:line="276" w:lineRule="auto"/>
        <w:rPr>
          <w:rFonts w:ascii="Times New Roman" w:hAnsi="Times New Roman"/>
          <w:sz w:val="26"/>
          <w:szCs w:val="26"/>
        </w:rPr>
      </w:pPr>
      <w:r>
        <w:rPr>
          <w:rFonts w:ascii="Times New Roman" w:hAnsi="Times New Roman"/>
          <w:sz w:val="26"/>
          <w:szCs w:val="26"/>
        </w:rPr>
        <w:t>Relay sử dụng điện áp 5V cho cuộn hút và chịu được dòng điện 10A đi qua tiếp điểm ở mạch công suất</w:t>
      </w:r>
      <w:r w:rsidR="00917885">
        <w:rPr>
          <w:rFonts w:ascii="Times New Roman" w:hAnsi="Times New Roman"/>
          <w:sz w:val="26"/>
          <w:szCs w:val="26"/>
        </w:rPr>
        <w:t>.</w:t>
      </w:r>
    </w:p>
    <w:p w:rsidR="00DA1694" w:rsidRPr="00DA1694" w:rsidRDefault="00DA1694" w:rsidP="00DA1694">
      <w:pPr>
        <w:spacing w:after="200" w:line="276" w:lineRule="auto"/>
        <w:rPr>
          <w:rFonts w:ascii="Times New Roman" w:hAnsi="Times New Roman"/>
          <w:sz w:val="26"/>
          <w:szCs w:val="26"/>
        </w:rPr>
      </w:pPr>
      <w:r>
        <w:rPr>
          <w:rFonts w:ascii="Times New Roman" w:hAnsi="Times New Roman"/>
          <w:sz w:val="26"/>
          <w:szCs w:val="26"/>
        </w:rPr>
        <w:t>Relay</w:t>
      </w:r>
      <w:r w:rsidRPr="00DA1694">
        <w:rPr>
          <w:rFonts w:ascii="Times New Roman" w:hAnsi="Times New Roman"/>
          <w:sz w:val="26"/>
          <w:szCs w:val="26"/>
        </w:rPr>
        <w:t xml:space="preserve"> gồm có 5 chân:</w:t>
      </w:r>
    </w:p>
    <w:p w:rsidR="00DA1694" w:rsidRPr="00DA1694" w:rsidRDefault="00DA1694" w:rsidP="00DA1694">
      <w:pPr>
        <w:pStyle w:val="ListParagraph"/>
        <w:numPr>
          <w:ilvl w:val="0"/>
          <w:numId w:val="17"/>
        </w:numPr>
        <w:spacing w:after="200" w:line="276" w:lineRule="auto"/>
        <w:rPr>
          <w:rFonts w:ascii="Times New Roman" w:hAnsi="Times New Roman"/>
          <w:sz w:val="26"/>
          <w:szCs w:val="26"/>
        </w:rPr>
      </w:pPr>
      <w:r w:rsidRPr="00DA1694">
        <w:rPr>
          <w:rFonts w:ascii="Times New Roman" w:hAnsi="Times New Roman"/>
          <w:sz w:val="26"/>
          <w:szCs w:val="26"/>
        </w:rPr>
        <w:t>Chân 1, 2 là tiếp điểm thường đóng</w:t>
      </w:r>
    </w:p>
    <w:p w:rsidR="00DA1694" w:rsidRPr="00DA1694" w:rsidRDefault="00DA1694" w:rsidP="00DA1694">
      <w:pPr>
        <w:pStyle w:val="ListParagraph"/>
        <w:numPr>
          <w:ilvl w:val="0"/>
          <w:numId w:val="17"/>
        </w:numPr>
        <w:spacing w:after="200" w:line="276" w:lineRule="auto"/>
        <w:rPr>
          <w:rFonts w:ascii="Times New Roman" w:hAnsi="Times New Roman"/>
          <w:sz w:val="26"/>
          <w:szCs w:val="26"/>
        </w:rPr>
      </w:pPr>
      <w:r w:rsidRPr="00DA1694">
        <w:rPr>
          <w:rFonts w:ascii="Times New Roman" w:hAnsi="Times New Roman"/>
          <w:sz w:val="26"/>
          <w:szCs w:val="26"/>
        </w:rPr>
        <w:t>Chân 1, 3 là tiếp điểm thường hở</w:t>
      </w:r>
    </w:p>
    <w:p w:rsidR="00DA1694" w:rsidRPr="00DA1694" w:rsidRDefault="00DA1694" w:rsidP="00DA1694">
      <w:pPr>
        <w:pStyle w:val="ListParagraph"/>
        <w:numPr>
          <w:ilvl w:val="0"/>
          <w:numId w:val="17"/>
        </w:numPr>
        <w:spacing w:after="200" w:line="276" w:lineRule="auto"/>
        <w:rPr>
          <w:rFonts w:ascii="Times New Roman" w:hAnsi="Times New Roman"/>
          <w:sz w:val="26"/>
          <w:szCs w:val="26"/>
        </w:rPr>
      </w:pPr>
      <w:r w:rsidRPr="00DA1694">
        <w:rPr>
          <w:rFonts w:ascii="Times New Roman" w:hAnsi="Times New Roman"/>
          <w:sz w:val="26"/>
          <w:szCs w:val="26"/>
        </w:rPr>
        <w:t>Chân 4, 5 để kích điện cho cuộn hút</w:t>
      </w:r>
    </w:p>
    <w:p w:rsidR="00DA1694" w:rsidRDefault="00DA1694" w:rsidP="00DA1694">
      <w:pPr>
        <w:spacing w:after="200" w:line="276" w:lineRule="auto"/>
        <w:rPr>
          <w:rFonts w:ascii="Times New Roman" w:hAnsi="Times New Roman"/>
          <w:sz w:val="26"/>
          <w:szCs w:val="26"/>
        </w:rPr>
      </w:pPr>
      <w:r w:rsidRPr="00DA1694">
        <w:rPr>
          <w:rFonts w:ascii="Times New Roman" w:hAnsi="Times New Roman"/>
          <w:sz w:val="26"/>
          <w:szCs w:val="26"/>
        </w:rPr>
        <w:t>Khi có dòng điện đi từ chân 4 đến chân 5,tiếp điểm thường mở đóng lại, cho phép dòng</w:t>
      </w:r>
      <w:r>
        <w:rPr>
          <w:rFonts w:ascii="Times New Roman" w:hAnsi="Times New Roman"/>
          <w:sz w:val="26"/>
          <w:szCs w:val="26"/>
        </w:rPr>
        <w:t xml:space="preserve"> </w:t>
      </w:r>
      <w:r w:rsidRPr="00DA1694">
        <w:rPr>
          <w:rFonts w:ascii="Times New Roman" w:hAnsi="Times New Roman"/>
          <w:sz w:val="26"/>
          <w:szCs w:val="26"/>
        </w:rPr>
        <w:t>điện đi từ chân 1 đến chân 3, không có dòngđi từ chân 1 đến chân 2. Khi không cấp điện đi từ chân 4 đến chân 5, rơ-le chỉ cho phép dòng</w:t>
      </w:r>
      <w:r>
        <w:rPr>
          <w:rFonts w:ascii="Times New Roman" w:hAnsi="Times New Roman"/>
          <w:sz w:val="26"/>
          <w:szCs w:val="26"/>
        </w:rPr>
        <w:t xml:space="preserve"> </w:t>
      </w:r>
      <w:r w:rsidRPr="00DA1694">
        <w:rPr>
          <w:rFonts w:ascii="Times New Roman" w:hAnsi="Times New Roman"/>
          <w:sz w:val="26"/>
          <w:szCs w:val="26"/>
        </w:rPr>
        <w:t>điện đi từ chân 1 đến chân 2, không cho phép dòng đi từ chân 1 đến</w:t>
      </w:r>
      <w:r>
        <w:rPr>
          <w:rFonts w:ascii="Times New Roman" w:hAnsi="Times New Roman"/>
          <w:sz w:val="26"/>
          <w:szCs w:val="26"/>
        </w:rPr>
        <w:t xml:space="preserve"> </w:t>
      </w:r>
      <w:r w:rsidRPr="00DA1694">
        <w:rPr>
          <w:rFonts w:ascii="Times New Roman" w:hAnsi="Times New Roman"/>
          <w:sz w:val="26"/>
          <w:szCs w:val="26"/>
        </w:rPr>
        <w:t>chân 3.</w:t>
      </w:r>
    </w:p>
    <w:p w:rsidR="00917885" w:rsidRDefault="00917885" w:rsidP="00917885">
      <w:pPr>
        <w:pStyle w:val="ListParagraph"/>
        <w:numPr>
          <w:ilvl w:val="0"/>
          <w:numId w:val="15"/>
        </w:numPr>
        <w:spacing w:after="200" w:line="276" w:lineRule="auto"/>
        <w:rPr>
          <w:rFonts w:ascii="Times New Roman" w:hAnsi="Times New Roman"/>
          <w:sz w:val="26"/>
          <w:szCs w:val="26"/>
        </w:rPr>
      </w:pPr>
      <w:r>
        <w:rPr>
          <w:rFonts w:ascii="Times New Roman" w:hAnsi="Times New Roman"/>
          <w:sz w:val="26"/>
          <w:szCs w:val="26"/>
        </w:rPr>
        <w:t>Lý do chọn Relay 5V 10A 5 chân SRD-05VDC-SL-A:</w:t>
      </w:r>
    </w:p>
    <w:p w:rsidR="00917885" w:rsidRPr="00917885" w:rsidRDefault="00917885" w:rsidP="00917885">
      <w:pPr>
        <w:pStyle w:val="ListParagraph"/>
        <w:numPr>
          <w:ilvl w:val="0"/>
          <w:numId w:val="18"/>
        </w:numPr>
        <w:spacing w:line="100" w:lineRule="atLeast"/>
        <w:rPr>
          <w:rFonts w:ascii="Times New Roman" w:eastAsia="Times New Roman" w:hAnsi="Times New Roman"/>
          <w:sz w:val="26"/>
          <w:szCs w:val="26"/>
        </w:rPr>
      </w:pPr>
      <w:r w:rsidRPr="00917885">
        <w:rPr>
          <w:rFonts w:ascii="Times New Roman" w:eastAsia="Times New Roman" w:hAnsi="Times New Roman"/>
          <w:sz w:val="26"/>
          <w:szCs w:val="26"/>
        </w:rPr>
        <w:t>Cần thiết để giải quyết các vấn đề liên quan đến công suất</w:t>
      </w:r>
      <w:r>
        <w:rPr>
          <w:rFonts w:ascii="Times New Roman" w:eastAsia="Times New Roman" w:hAnsi="Times New Roman"/>
          <w:sz w:val="26"/>
          <w:szCs w:val="26"/>
        </w:rPr>
        <w:t>, phù hợp với để bật tắt đèn điện thông thường</w:t>
      </w:r>
    </w:p>
    <w:p w:rsidR="00917885" w:rsidRPr="00917885" w:rsidRDefault="00917885" w:rsidP="00917885">
      <w:pPr>
        <w:pStyle w:val="ListParagraph"/>
        <w:numPr>
          <w:ilvl w:val="0"/>
          <w:numId w:val="18"/>
        </w:numPr>
        <w:spacing w:line="100" w:lineRule="atLeast"/>
        <w:rPr>
          <w:rFonts w:ascii="Times New Roman" w:eastAsia="Times New Roman" w:hAnsi="Times New Roman"/>
          <w:sz w:val="26"/>
          <w:szCs w:val="26"/>
        </w:rPr>
      </w:pPr>
      <w:r w:rsidRPr="00917885">
        <w:rPr>
          <w:rFonts w:ascii="Times New Roman" w:eastAsia="Times New Roman" w:hAnsi="Times New Roman"/>
          <w:sz w:val="26"/>
          <w:szCs w:val="26"/>
        </w:rPr>
        <w:t>Có sự ổn định cao</w:t>
      </w:r>
    </w:p>
    <w:p w:rsidR="00917885" w:rsidRPr="00917885" w:rsidRDefault="00917885" w:rsidP="00917885">
      <w:pPr>
        <w:pStyle w:val="ListParagraph"/>
        <w:numPr>
          <w:ilvl w:val="0"/>
          <w:numId w:val="18"/>
        </w:numPr>
        <w:spacing w:line="100" w:lineRule="atLeast"/>
        <w:rPr>
          <w:rFonts w:ascii="Times New Roman" w:eastAsia="Times New Roman" w:hAnsi="Times New Roman"/>
          <w:b/>
          <w:bCs/>
          <w:sz w:val="26"/>
          <w:szCs w:val="26"/>
        </w:rPr>
      </w:pPr>
      <w:r w:rsidRPr="00917885">
        <w:rPr>
          <w:rFonts w:ascii="Times New Roman" w:eastAsia="Times New Roman" w:hAnsi="Times New Roman"/>
          <w:sz w:val="26"/>
          <w:szCs w:val="26"/>
        </w:rPr>
        <w:t>Dễ dàng bảo trì</w:t>
      </w:r>
    </w:p>
    <w:p w:rsidR="00917885" w:rsidRPr="000B4EA0" w:rsidRDefault="00917885" w:rsidP="00917885">
      <w:pPr>
        <w:pStyle w:val="ListParagraph"/>
        <w:numPr>
          <w:ilvl w:val="0"/>
          <w:numId w:val="18"/>
        </w:numPr>
        <w:spacing w:line="100" w:lineRule="atLeast"/>
        <w:rPr>
          <w:rFonts w:ascii="Times New Roman" w:eastAsia="Times New Roman" w:hAnsi="Times New Roman"/>
          <w:b/>
          <w:bCs/>
          <w:sz w:val="26"/>
          <w:szCs w:val="26"/>
        </w:rPr>
      </w:pPr>
      <w:r>
        <w:rPr>
          <w:rFonts w:ascii="Times New Roman" w:eastAsia="Times New Roman" w:hAnsi="Times New Roman"/>
          <w:sz w:val="26"/>
          <w:szCs w:val="26"/>
        </w:rPr>
        <w:t>Điện áp điều khiển 5V phù hợp với nguồn cấp trong mạch.</w:t>
      </w:r>
    </w:p>
    <w:p w:rsidR="00934EC3" w:rsidRPr="00934EC3" w:rsidRDefault="000B4EA0" w:rsidP="00934EC3">
      <w:pPr>
        <w:pStyle w:val="ListParagraph"/>
        <w:keepNext/>
        <w:numPr>
          <w:ilvl w:val="0"/>
          <w:numId w:val="15"/>
        </w:numPr>
        <w:spacing w:line="100" w:lineRule="atLeast"/>
      </w:pPr>
      <w:r>
        <w:rPr>
          <w:rFonts w:ascii="Times New Roman" w:eastAsia="Times New Roman" w:hAnsi="Times New Roman"/>
          <w:bCs/>
          <w:sz w:val="26"/>
          <w:szCs w:val="26"/>
        </w:rPr>
        <w:t>Sơ đồ nguyên lý của khối chấp hành sử dùng relay</w:t>
      </w:r>
      <w:r w:rsidR="00934EC3">
        <w:rPr>
          <w:rFonts w:ascii="Times New Roman" w:eastAsia="Times New Roman" w:hAnsi="Times New Roman"/>
          <w:bCs/>
          <w:sz w:val="26"/>
          <w:szCs w:val="26"/>
        </w:rPr>
        <w:t>:</w:t>
      </w:r>
    </w:p>
    <w:p w:rsidR="006002AA" w:rsidRDefault="000B4EA0" w:rsidP="00934EC3">
      <w:pPr>
        <w:pStyle w:val="ListParagraph"/>
        <w:keepNext/>
        <w:spacing w:line="100" w:lineRule="atLeast"/>
        <w:jc w:val="center"/>
      </w:pPr>
      <w:r>
        <w:drawing>
          <wp:inline distT="0" distB="0" distL="0" distR="0" wp14:anchorId="733DE72E" wp14:editId="28DACB7F">
            <wp:extent cx="4326340" cy="269760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2.PNG"/>
                    <pic:cNvPicPr/>
                  </pic:nvPicPr>
                  <pic:blipFill>
                    <a:blip r:embed="rId58">
                      <a:extLst>
                        <a:ext uri="{28A0092B-C50C-407E-A947-70E740481C1C}">
                          <a14:useLocalDpi xmlns:a14="http://schemas.microsoft.com/office/drawing/2010/main" val="0"/>
                        </a:ext>
                      </a:extLst>
                    </a:blip>
                    <a:stretch>
                      <a:fillRect/>
                    </a:stretch>
                  </pic:blipFill>
                  <pic:spPr>
                    <a:xfrm>
                      <a:off x="0" y="0"/>
                      <a:ext cx="4333681" cy="2702177"/>
                    </a:xfrm>
                    <a:prstGeom prst="rect">
                      <a:avLst/>
                    </a:prstGeom>
                  </pic:spPr>
                </pic:pic>
              </a:graphicData>
            </a:graphic>
          </wp:inline>
        </w:drawing>
      </w:r>
    </w:p>
    <w:p w:rsidR="00934EC3" w:rsidRDefault="006002AA" w:rsidP="00934EC3">
      <w:pPr>
        <w:pStyle w:val="Heading3"/>
      </w:pPr>
      <w:r>
        <w:t xml:space="preserve">Hình </w:t>
      </w:r>
      <w:r>
        <w:fldChar w:fldCharType="begin"/>
      </w:r>
      <w:r>
        <w:instrText xml:space="preserve"> SEQ Hình \* ARABIC </w:instrText>
      </w:r>
      <w:r>
        <w:fldChar w:fldCharType="separate"/>
      </w:r>
      <w:r w:rsidR="00F9746B">
        <w:t>30</w:t>
      </w:r>
      <w:r>
        <w:fldChar w:fldCharType="end"/>
      </w:r>
      <w:bookmarkStart w:id="41" w:name="_Toc454463953"/>
      <w:r w:rsidR="00934EC3" w:rsidRPr="00934EC3">
        <w:t xml:space="preserve"> </w:t>
      </w:r>
      <w:r w:rsidR="00934EC3">
        <w:t>Nguyên lý khối chấp hành</w:t>
      </w:r>
      <w:bookmarkEnd w:id="41"/>
    </w:p>
    <w:p w:rsidR="00985D49" w:rsidRPr="006002AA" w:rsidRDefault="00985D49" w:rsidP="006002AA">
      <w:pPr>
        <w:pStyle w:val="Caption"/>
        <w:rPr>
          <w:rFonts w:ascii="Times New Roman" w:eastAsia="Times New Roman" w:hAnsi="Times New Roman"/>
          <w:sz w:val="26"/>
          <w:szCs w:val="26"/>
        </w:rPr>
      </w:pPr>
    </w:p>
    <w:p w:rsidR="000B4EA0" w:rsidRPr="000B4EA0" w:rsidRDefault="000B4EA0" w:rsidP="00985D49">
      <w:pPr>
        <w:pStyle w:val="Caption"/>
      </w:pPr>
    </w:p>
    <w:p w:rsidR="000B4EA0" w:rsidRPr="000B4EA0" w:rsidRDefault="000B4EA0" w:rsidP="000B4EA0">
      <w:pPr>
        <w:spacing w:line="100" w:lineRule="atLeast"/>
        <w:rPr>
          <w:rFonts w:ascii="Times New Roman" w:eastAsia="Times New Roman" w:hAnsi="Times New Roman"/>
          <w:sz w:val="26"/>
          <w:szCs w:val="26"/>
        </w:rPr>
      </w:pPr>
      <w:r>
        <w:rPr>
          <w:rFonts w:ascii="Times New Roman" w:eastAsia="Times New Roman" w:hAnsi="Times New Roman"/>
          <w:sz w:val="26"/>
          <w:szCs w:val="26"/>
        </w:rPr>
        <w:t>+ Khi S1 = 1: Q2</w:t>
      </w:r>
      <w:r w:rsidRPr="000B4EA0">
        <w:rPr>
          <w:rFonts w:ascii="Times New Roman" w:eastAsia="Times New Roman" w:hAnsi="Times New Roman"/>
          <w:sz w:val="26"/>
          <w:szCs w:val="26"/>
        </w:rPr>
        <w:t xml:space="preserve"> mở, không có dòng chạy qua cuộn hút của Rơ-le.</w:t>
      </w:r>
      <w:r>
        <w:rPr>
          <w:rFonts w:ascii="Times New Roman" w:eastAsia="Times New Roman" w:hAnsi="Times New Roman"/>
          <w:sz w:val="26"/>
          <w:szCs w:val="26"/>
        </w:rPr>
        <w:t xml:space="preserve"> Tiếp điểm 1 nối với 3, đèn LED</w:t>
      </w:r>
      <w:r w:rsidRPr="000B4EA0">
        <w:rPr>
          <w:rFonts w:ascii="Times New Roman" w:eastAsia="Times New Roman" w:hAnsi="Times New Roman"/>
          <w:sz w:val="26"/>
          <w:szCs w:val="26"/>
        </w:rPr>
        <w:t xml:space="preserve"> sáng</w:t>
      </w:r>
    </w:p>
    <w:p w:rsidR="000B4EA0" w:rsidRDefault="000B4EA0" w:rsidP="000B4EA0">
      <w:pPr>
        <w:spacing w:line="100" w:lineRule="atLeast"/>
        <w:rPr>
          <w:rFonts w:ascii="Times New Roman" w:eastAsia="Times New Roman" w:hAnsi="Times New Roman"/>
          <w:sz w:val="26"/>
          <w:szCs w:val="26"/>
        </w:rPr>
      </w:pPr>
      <w:r>
        <w:rPr>
          <w:rFonts w:ascii="Times New Roman" w:eastAsia="Times New Roman" w:hAnsi="Times New Roman"/>
          <w:sz w:val="26"/>
          <w:szCs w:val="26"/>
        </w:rPr>
        <w:t>+ Khi S1 = 0: Q2</w:t>
      </w:r>
      <w:r w:rsidRPr="000B4EA0">
        <w:rPr>
          <w:rFonts w:ascii="Times New Roman" w:eastAsia="Times New Roman" w:hAnsi="Times New Roman"/>
          <w:sz w:val="26"/>
          <w:szCs w:val="26"/>
        </w:rPr>
        <w:t xml:space="preserve"> khóa, không có dòng qua cuộn hút.</w:t>
      </w:r>
      <w:r>
        <w:rPr>
          <w:rFonts w:ascii="Times New Roman" w:eastAsia="Times New Roman" w:hAnsi="Times New Roman"/>
          <w:sz w:val="26"/>
          <w:szCs w:val="26"/>
        </w:rPr>
        <w:t xml:space="preserve"> Tiếp điểm 1 nối với 2, đèn LED</w:t>
      </w:r>
      <w:r w:rsidRPr="000B4EA0">
        <w:rPr>
          <w:rFonts w:ascii="Times New Roman" w:eastAsia="Times New Roman" w:hAnsi="Times New Roman"/>
          <w:sz w:val="26"/>
          <w:szCs w:val="26"/>
        </w:rPr>
        <w:t xml:space="preserve"> tắt.</w:t>
      </w:r>
    </w:p>
    <w:p w:rsidR="000B4EA0" w:rsidRPr="00286410" w:rsidRDefault="000B4EA0" w:rsidP="000B4EA0">
      <w:pPr>
        <w:spacing w:line="100" w:lineRule="atLeast"/>
        <w:rPr>
          <w:rFonts w:ascii="Times New Roman" w:eastAsia="Times New Roman" w:hAnsi="Times New Roman"/>
          <w:sz w:val="26"/>
          <w:szCs w:val="26"/>
          <w:u w:val="single"/>
        </w:rPr>
      </w:pPr>
      <w:r w:rsidRPr="00286410">
        <w:rPr>
          <w:rFonts w:ascii="Times New Roman" w:eastAsia="Times New Roman" w:hAnsi="Times New Roman"/>
          <w:sz w:val="26"/>
          <w:szCs w:val="26"/>
          <w:u w:val="single"/>
        </w:rPr>
        <w:t>b.3. Khối điều khiển</w:t>
      </w:r>
    </w:p>
    <w:p w:rsidR="00286410" w:rsidRDefault="00286410" w:rsidP="00286410">
      <w:pPr>
        <w:spacing w:after="200" w:line="276" w:lineRule="auto"/>
        <w:rPr>
          <w:rFonts w:ascii="Times New Roman" w:hAnsi="Times New Roman"/>
          <w:sz w:val="26"/>
          <w:szCs w:val="26"/>
        </w:rPr>
      </w:pPr>
      <w:r>
        <w:rPr>
          <w:rFonts w:ascii="Times New Roman" w:hAnsi="Times New Roman"/>
          <w:sz w:val="26"/>
          <w:szCs w:val="26"/>
        </w:rPr>
        <w:t>Ta sử dụng vi điều khiển AT89S52, với cấu hình:</w:t>
      </w:r>
    </w:p>
    <w:p w:rsidR="00286410" w:rsidRDefault="00286410" w:rsidP="00286410">
      <w:pPr>
        <w:pStyle w:val="ListParagraph"/>
        <w:numPr>
          <w:ilvl w:val="0"/>
          <w:numId w:val="19"/>
        </w:numPr>
        <w:spacing w:after="200" w:line="276" w:lineRule="auto"/>
        <w:rPr>
          <w:rFonts w:ascii="Times New Roman" w:hAnsi="Times New Roman"/>
          <w:sz w:val="26"/>
          <w:szCs w:val="26"/>
        </w:rPr>
      </w:pPr>
      <w:r>
        <w:rPr>
          <w:rFonts w:ascii="Times New Roman" w:hAnsi="Times New Roman"/>
          <w:sz w:val="26"/>
          <w:szCs w:val="26"/>
        </w:rPr>
        <w:t>8K Byte bộ nhớ chương trình</w:t>
      </w:r>
    </w:p>
    <w:p w:rsidR="00286410" w:rsidRDefault="00286410" w:rsidP="00286410">
      <w:pPr>
        <w:pStyle w:val="ListParagraph"/>
        <w:numPr>
          <w:ilvl w:val="0"/>
          <w:numId w:val="19"/>
        </w:numPr>
        <w:spacing w:after="200" w:line="276" w:lineRule="auto"/>
        <w:rPr>
          <w:rFonts w:ascii="Times New Roman" w:hAnsi="Times New Roman"/>
          <w:sz w:val="26"/>
          <w:szCs w:val="26"/>
        </w:rPr>
      </w:pPr>
      <w:r>
        <w:rPr>
          <w:rFonts w:ascii="Times New Roman" w:hAnsi="Times New Roman"/>
          <w:sz w:val="26"/>
          <w:szCs w:val="26"/>
        </w:rPr>
        <w:t>256 Byte bộ nhớ dữ liệu</w:t>
      </w:r>
    </w:p>
    <w:p w:rsidR="00286410" w:rsidRDefault="00286410" w:rsidP="00286410">
      <w:pPr>
        <w:pStyle w:val="ListParagraph"/>
        <w:numPr>
          <w:ilvl w:val="0"/>
          <w:numId w:val="19"/>
        </w:numPr>
        <w:spacing w:after="200" w:line="276" w:lineRule="auto"/>
        <w:rPr>
          <w:rFonts w:ascii="Times New Roman" w:hAnsi="Times New Roman"/>
          <w:sz w:val="26"/>
          <w:szCs w:val="26"/>
        </w:rPr>
      </w:pPr>
      <w:r>
        <w:rPr>
          <w:rFonts w:ascii="Times New Roman" w:hAnsi="Times New Roman"/>
          <w:sz w:val="26"/>
          <w:szCs w:val="26"/>
        </w:rPr>
        <w:t>Ngoài ra, so với dòng 8051 thì AT89S52 có thêm 1 bộ Timer 2, đặc biệt trong đề tài này ta sẽ sử dụng Timer 2 ở chế độ Clock Out để cấp cho Led phát hồng ngoại</w:t>
      </w:r>
    </w:p>
    <w:p w:rsidR="00286410" w:rsidRDefault="00286410" w:rsidP="00286410">
      <w:pPr>
        <w:pStyle w:val="ListParagraph"/>
        <w:numPr>
          <w:ilvl w:val="0"/>
          <w:numId w:val="15"/>
        </w:numPr>
        <w:spacing w:after="200" w:line="276" w:lineRule="auto"/>
        <w:rPr>
          <w:rFonts w:ascii="Times New Roman" w:hAnsi="Times New Roman"/>
          <w:sz w:val="26"/>
          <w:szCs w:val="26"/>
        </w:rPr>
      </w:pPr>
      <w:r>
        <w:rPr>
          <w:rFonts w:ascii="Times New Roman" w:hAnsi="Times New Roman"/>
          <w:sz w:val="26"/>
          <w:szCs w:val="26"/>
        </w:rPr>
        <w:t>Lý do chọn AT89S52:</w:t>
      </w:r>
    </w:p>
    <w:p w:rsidR="00286410" w:rsidRDefault="00286410" w:rsidP="00286410">
      <w:pPr>
        <w:pStyle w:val="ListParagraph"/>
        <w:numPr>
          <w:ilvl w:val="0"/>
          <w:numId w:val="20"/>
        </w:numPr>
        <w:spacing w:after="200" w:line="276" w:lineRule="auto"/>
        <w:rPr>
          <w:rFonts w:ascii="Times New Roman" w:hAnsi="Times New Roman"/>
          <w:sz w:val="26"/>
          <w:szCs w:val="26"/>
        </w:rPr>
      </w:pPr>
      <w:r>
        <w:rPr>
          <w:rFonts w:ascii="Times New Roman" w:hAnsi="Times New Roman"/>
          <w:sz w:val="26"/>
          <w:szCs w:val="26"/>
        </w:rPr>
        <w:t>Mặc dù cấu hình không cao như các dòng vi điều khiển trên thị trường hiện này nhưng AT89S52 có cấu hình vừa đủ cho đề tài này</w:t>
      </w:r>
    </w:p>
    <w:p w:rsidR="00286410" w:rsidRDefault="00286410" w:rsidP="00286410">
      <w:pPr>
        <w:pStyle w:val="ListParagraph"/>
        <w:numPr>
          <w:ilvl w:val="0"/>
          <w:numId w:val="20"/>
        </w:numPr>
        <w:spacing w:after="200" w:line="276" w:lineRule="auto"/>
        <w:rPr>
          <w:rFonts w:ascii="Times New Roman" w:hAnsi="Times New Roman"/>
          <w:sz w:val="26"/>
          <w:szCs w:val="26"/>
        </w:rPr>
      </w:pPr>
      <w:r>
        <w:rPr>
          <w:rFonts w:ascii="Times New Roman" w:hAnsi="Times New Roman"/>
          <w:sz w:val="26"/>
          <w:szCs w:val="26"/>
        </w:rPr>
        <w:t>Trên thị trường đây là dòng vi điều khiển có giá cả rẻ, dễ mua…</w:t>
      </w:r>
    </w:p>
    <w:p w:rsidR="00286410" w:rsidRDefault="00286410" w:rsidP="00286410">
      <w:pPr>
        <w:spacing w:after="200" w:line="276" w:lineRule="auto"/>
        <w:rPr>
          <w:rFonts w:ascii="Times New Roman" w:hAnsi="Times New Roman"/>
          <w:sz w:val="26"/>
          <w:szCs w:val="26"/>
        </w:rPr>
      </w:pPr>
      <w:r>
        <w:rPr>
          <w:rFonts w:ascii="Times New Roman" w:hAnsi="Times New Roman"/>
          <w:sz w:val="26"/>
          <w:szCs w:val="26"/>
        </w:rPr>
        <w:t>Với vi điều khiể</w:t>
      </w:r>
      <w:r w:rsidR="00FE5391">
        <w:rPr>
          <w:rFonts w:ascii="Times New Roman" w:hAnsi="Times New Roman"/>
          <w:sz w:val="26"/>
          <w:szCs w:val="26"/>
        </w:rPr>
        <w:t>n AT89S52, ta sẽ</w:t>
      </w:r>
      <w:r>
        <w:rPr>
          <w:rFonts w:ascii="Times New Roman" w:hAnsi="Times New Roman"/>
          <w:sz w:val="26"/>
          <w:szCs w:val="26"/>
        </w:rPr>
        <w:t xml:space="preserve"> sử dụng các phần mềm sau để lập trình, mô phỏng và nạp mạch, làm mạch:</w:t>
      </w:r>
    </w:p>
    <w:p w:rsidR="00286410" w:rsidRDefault="00286410" w:rsidP="00286410">
      <w:pPr>
        <w:pStyle w:val="ListParagraph"/>
        <w:numPr>
          <w:ilvl w:val="0"/>
          <w:numId w:val="21"/>
        </w:numPr>
        <w:spacing w:after="200" w:line="276" w:lineRule="auto"/>
        <w:rPr>
          <w:rFonts w:ascii="Times New Roman" w:hAnsi="Times New Roman"/>
          <w:sz w:val="26"/>
          <w:szCs w:val="26"/>
        </w:rPr>
      </w:pPr>
      <w:r w:rsidRPr="00E624C4">
        <w:rPr>
          <w:rFonts w:ascii="Times New Roman" w:hAnsi="Times New Roman"/>
          <w:sz w:val="26"/>
          <w:szCs w:val="26"/>
        </w:rPr>
        <w:t>Keil uVision5</w:t>
      </w:r>
      <w:r>
        <w:rPr>
          <w:rFonts w:ascii="Times New Roman" w:hAnsi="Times New Roman"/>
          <w:sz w:val="26"/>
          <w:szCs w:val="26"/>
        </w:rPr>
        <w:t>: Dùng để viết chương trình cho vi điều khiển, tạo file hex để phục vụ cho việc mô phỏng và nạp vào vi điều khiển</w:t>
      </w:r>
    </w:p>
    <w:p w:rsidR="00286410" w:rsidRDefault="00286410" w:rsidP="00286410">
      <w:pPr>
        <w:pStyle w:val="ListParagraph"/>
        <w:numPr>
          <w:ilvl w:val="0"/>
          <w:numId w:val="21"/>
        </w:numPr>
        <w:spacing w:after="200" w:line="276" w:lineRule="auto"/>
        <w:rPr>
          <w:rFonts w:ascii="Times New Roman" w:hAnsi="Times New Roman"/>
          <w:sz w:val="26"/>
          <w:szCs w:val="26"/>
        </w:rPr>
      </w:pPr>
      <w:r w:rsidRPr="00E624C4">
        <w:rPr>
          <w:rFonts w:ascii="Times New Roman" w:hAnsi="Times New Roman"/>
          <w:sz w:val="26"/>
          <w:szCs w:val="26"/>
        </w:rPr>
        <w:t>Proteus 8 Professional</w:t>
      </w:r>
      <w:r>
        <w:rPr>
          <w:rFonts w:ascii="Times New Roman" w:hAnsi="Times New Roman"/>
          <w:sz w:val="26"/>
          <w:szCs w:val="26"/>
        </w:rPr>
        <w:t>: Dùng trong việc mô phỏng trước khi nạp vào mạch thực</w:t>
      </w:r>
    </w:p>
    <w:p w:rsidR="00286410" w:rsidRDefault="00286410" w:rsidP="00286410">
      <w:pPr>
        <w:pStyle w:val="ListParagraph"/>
        <w:numPr>
          <w:ilvl w:val="0"/>
          <w:numId w:val="21"/>
        </w:numPr>
        <w:spacing w:after="200" w:line="276" w:lineRule="auto"/>
        <w:rPr>
          <w:rFonts w:ascii="Times New Roman" w:hAnsi="Times New Roman"/>
          <w:sz w:val="26"/>
          <w:szCs w:val="26"/>
        </w:rPr>
      </w:pPr>
      <w:r w:rsidRPr="00E624C4">
        <w:rPr>
          <w:rFonts w:ascii="Times New Roman" w:hAnsi="Times New Roman"/>
          <w:sz w:val="26"/>
          <w:szCs w:val="26"/>
        </w:rPr>
        <w:t>Progisp</w:t>
      </w:r>
      <w:r>
        <w:rPr>
          <w:rFonts w:ascii="Times New Roman" w:hAnsi="Times New Roman"/>
          <w:sz w:val="26"/>
          <w:szCs w:val="26"/>
        </w:rPr>
        <w:t>: Dùng trong việc nạp file hex vào vi điều khiển AT89S52</w:t>
      </w:r>
    </w:p>
    <w:p w:rsidR="00D420D8" w:rsidRDefault="00286410" w:rsidP="00D420D8">
      <w:pPr>
        <w:pStyle w:val="ListParagraph"/>
        <w:numPr>
          <w:ilvl w:val="0"/>
          <w:numId w:val="21"/>
        </w:numPr>
        <w:spacing w:after="200" w:line="276" w:lineRule="auto"/>
        <w:rPr>
          <w:rFonts w:ascii="Times New Roman" w:hAnsi="Times New Roman"/>
          <w:sz w:val="26"/>
          <w:szCs w:val="26"/>
        </w:rPr>
      </w:pPr>
      <w:r w:rsidRPr="00E624C4">
        <w:rPr>
          <w:rFonts w:ascii="Times New Roman" w:hAnsi="Times New Roman"/>
          <w:sz w:val="26"/>
          <w:szCs w:val="26"/>
        </w:rPr>
        <w:t>Altium Designer</w:t>
      </w:r>
      <w:r>
        <w:rPr>
          <w:rFonts w:ascii="Times New Roman" w:hAnsi="Times New Roman"/>
          <w:sz w:val="26"/>
          <w:szCs w:val="26"/>
        </w:rPr>
        <w:t>: Thiết kế mạch in và test mạch nguyên lý</w:t>
      </w:r>
    </w:p>
    <w:p w:rsidR="00985D49" w:rsidRDefault="00061D69" w:rsidP="00934EC3">
      <w:pPr>
        <w:keepNext/>
        <w:jc w:val="center"/>
      </w:pPr>
      <w:r>
        <w:lastRenderedPageBreak/>
        <w:drawing>
          <wp:inline distT="0" distB="0" distL="0" distR="0" wp14:anchorId="6CBD7D4F" wp14:editId="3C7D260D">
            <wp:extent cx="5117911" cy="3591905"/>
            <wp:effectExtent l="0" t="0" r="6985" b="8890"/>
            <wp:docPr id="71" name="Picture 71" descr="C:\Users\laptop88.vn\Desktop\machThuHongNg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ptop88.vn\Desktop\machThuHongNgoai.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20070" cy="3593420"/>
                    </a:xfrm>
                    <a:prstGeom prst="rect">
                      <a:avLst/>
                    </a:prstGeom>
                    <a:noFill/>
                    <a:ln>
                      <a:noFill/>
                    </a:ln>
                  </pic:spPr>
                </pic:pic>
              </a:graphicData>
            </a:graphic>
          </wp:inline>
        </w:drawing>
      </w:r>
    </w:p>
    <w:p w:rsidR="00985D49" w:rsidRDefault="00985D49" w:rsidP="00091DCD">
      <w:pPr>
        <w:pStyle w:val="Heading3"/>
      </w:pPr>
      <w:bookmarkStart w:id="42" w:name="_Toc454463954"/>
      <w:r>
        <w:t xml:space="preserve">Hình </w:t>
      </w:r>
      <w:r>
        <w:fldChar w:fldCharType="begin"/>
      </w:r>
      <w:r>
        <w:instrText xml:space="preserve"> SEQ Hình \* ARABIC </w:instrText>
      </w:r>
      <w:r>
        <w:fldChar w:fldCharType="separate"/>
      </w:r>
      <w:r w:rsidR="00F9746B">
        <w:t>31</w:t>
      </w:r>
      <w:r>
        <w:fldChar w:fldCharType="end"/>
      </w:r>
      <w:r w:rsidRPr="00985D49">
        <w:t xml:space="preserve"> </w:t>
      </w:r>
      <w:r w:rsidRPr="00C82B9F">
        <w:t>Mô phòng trên Proteus của khối thu hồng ngoại</w:t>
      </w:r>
      <w:bookmarkEnd w:id="42"/>
      <w:r w:rsidR="00061D69">
        <w:rPr>
          <w:sz w:val="26"/>
          <w:szCs w:val="26"/>
        </w:rPr>
        <w:drawing>
          <wp:inline distT="0" distB="0" distL="0" distR="0" wp14:anchorId="28299F5C" wp14:editId="5FD34FB5">
            <wp:extent cx="5131559" cy="3380665"/>
            <wp:effectExtent l="0" t="0" r="0" b="0"/>
            <wp:docPr id="70" name="Picture 70" descr="C:\Users\laptop88.vn\Desktop\machThuHongNgoa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top88.vn\Desktop\machThuHongNgoai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7898" cy="3384841"/>
                    </a:xfrm>
                    <a:prstGeom prst="rect">
                      <a:avLst/>
                    </a:prstGeom>
                    <a:noFill/>
                    <a:ln>
                      <a:noFill/>
                    </a:ln>
                  </pic:spPr>
                </pic:pic>
              </a:graphicData>
            </a:graphic>
          </wp:inline>
        </w:drawing>
      </w:r>
    </w:p>
    <w:p w:rsidR="00985D49" w:rsidRDefault="00985D49" w:rsidP="00091DCD">
      <w:pPr>
        <w:pStyle w:val="Heading3"/>
      </w:pPr>
      <w:bookmarkStart w:id="43" w:name="_Toc454463955"/>
      <w:r>
        <w:t xml:space="preserve">Hình </w:t>
      </w:r>
      <w:r>
        <w:fldChar w:fldCharType="begin"/>
      </w:r>
      <w:r>
        <w:instrText xml:space="preserve"> SEQ Hình \* ARABIC </w:instrText>
      </w:r>
      <w:r>
        <w:fldChar w:fldCharType="separate"/>
      </w:r>
      <w:r w:rsidR="00F9746B">
        <w:t>32</w:t>
      </w:r>
      <w:r>
        <w:fldChar w:fldCharType="end"/>
      </w:r>
      <w:r w:rsidRPr="00985D49">
        <w:t xml:space="preserve"> </w:t>
      </w:r>
      <w:r>
        <w:t>Mạch thực của bộ phận thu hồng ngoại</w:t>
      </w:r>
      <w:bookmarkEnd w:id="43"/>
    </w:p>
    <w:p w:rsidR="008302E6" w:rsidRPr="00091DCD" w:rsidRDefault="008302E6" w:rsidP="00091DCD">
      <w:pPr>
        <w:pStyle w:val="Heading3"/>
        <w:jc w:val="left"/>
        <w:rPr>
          <w:sz w:val="26"/>
          <w:szCs w:val="26"/>
        </w:rPr>
      </w:pPr>
      <w:r w:rsidRPr="00091DCD">
        <w:rPr>
          <w:sz w:val="26"/>
          <w:szCs w:val="26"/>
        </w:rPr>
        <w:lastRenderedPageBreak/>
        <w:t>Xây dựng thuật toán cho thiết bị</w:t>
      </w:r>
    </w:p>
    <w:p w:rsidR="008302E6" w:rsidRDefault="008302E6" w:rsidP="008302E6">
      <w:pPr>
        <w:spacing w:after="200" w:line="276" w:lineRule="auto"/>
        <w:ind w:left="360"/>
        <w:rPr>
          <w:rFonts w:ascii="Times New Roman" w:hAnsi="Times New Roman"/>
          <w:sz w:val="26"/>
          <w:szCs w:val="26"/>
        </w:rPr>
      </w:pPr>
      <w:r>
        <w:rPr>
          <w:rFonts w:ascii="Times New Roman" w:hAnsi="Times New Roman"/>
          <w:sz w:val="26"/>
          <w:szCs w:val="26"/>
        </w:rPr>
        <w:t>Trước khi bắt đầu viết thuật toán cho đề tài, ta nhắc lại ý tưởng:</w:t>
      </w:r>
    </w:p>
    <w:p w:rsidR="008302E6" w:rsidRDefault="008302E6" w:rsidP="008302E6">
      <w:pPr>
        <w:spacing w:after="200" w:line="276" w:lineRule="auto"/>
        <w:ind w:left="360"/>
        <w:rPr>
          <w:rFonts w:ascii="Times New Roman" w:hAnsi="Times New Roman"/>
          <w:sz w:val="26"/>
          <w:szCs w:val="26"/>
        </w:rPr>
      </w:pPr>
      <w:r>
        <w:rPr>
          <w:rFonts w:ascii="Times New Roman" w:hAnsi="Times New Roman"/>
          <w:sz w:val="26"/>
          <w:szCs w:val="26"/>
        </w:rPr>
        <w:t>Bằng việc gắn 2 cặp Led thu phát trên cửa chính ra vào, bằng việc xác định thứ tự xung của cặp Led nào trước, ta hoàn toàn có thể xác định được chiều của người đi vào hay đi ra, từ đó sẽ ra quyết định bật tắt đèn.</w:t>
      </w:r>
    </w:p>
    <w:p w:rsidR="00985D49" w:rsidRDefault="008302E6" w:rsidP="00985D49">
      <w:pPr>
        <w:keepNext/>
        <w:spacing w:after="200" w:line="276" w:lineRule="auto"/>
        <w:ind w:left="360"/>
        <w:jc w:val="center"/>
      </w:pPr>
      <w:r>
        <w:rPr>
          <w:rFonts w:ascii="Times New Roman" w:hAnsi="Times New Roman"/>
          <w:sz w:val="26"/>
          <w:szCs w:val="26"/>
        </w:rPr>
        <w:drawing>
          <wp:inline distT="0" distB="0" distL="0" distR="0" wp14:anchorId="48A5B0F0" wp14:editId="1781CD64">
            <wp:extent cx="4819650" cy="4683512"/>
            <wp:effectExtent l="0" t="0" r="0" b="3175"/>
            <wp:docPr id="9228" name="Picture 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1419" cy="4685231"/>
                    </a:xfrm>
                    <a:prstGeom prst="rect">
                      <a:avLst/>
                    </a:prstGeom>
                    <a:noFill/>
                    <a:ln>
                      <a:noFill/>
                    </a:ln>
                  </pic:spPr>
                </pic:pic>
              </a:graphicData>
            </a:graphic>
          </wp:inline>
        </w:drawing>
      </w:r>
    </w:p>
    <w:p w:rsidR="00985D49" w:rsidRDefault="00985D49" w:rsidP="00934EC3">
      <w:pPr>
        <w:pStyle w:val="Heading3"/>
      </w:pPr>
      <w:bookmarkStart w:id="44" w:name="_Toc454463956"/>
      <w:r>
        <w:t xml:space="preserve">Hình </w:t>
      </w:r>
      <w:r>
        <w:fldChar w:fldCharType="begin"/>
      </w:r>
      <w:r>
        <w:instrText xml:space="preserve"> SEQ Hình \* ARABIC </w:instrText>
      </w:r>
      <w:r>
        <w:fldChar w:fldCharType="separate"/>
      </w:r>
      <w:r w:rsidR="00F9746B">
        <w:t>33</w:t>
      </w:r>
      <w:r>
        <w:fldChar w:fldCharType="end"/>
      </w:r>
      <w:r w:rsidRPr="00985D49">
        <w:t xml:space="preserve"> </w:t>
      </w:r>
      <w:r>
        <w:t>Hình ảnh ví dụ cho trường hợp người đi vào</w:t>
      </w:r>
      <w:bookmarkEnd w:id="44"/>
    </w:p>
    <w:p w:rsidR="008302E6" w:rsidRDefault="008302E6" w:rsidP="00985D49">
      <w:pPr>
        <w:pStyle w:val="Caption"/>
        <w:jc w:val="center"/>
        <w:rPr>
          <w:rFonts w:ascii="Times New Roman" w:hAnsi="Times New Roman"/>
          <w:sz w:val="26"/>
          <w:szCs w:val="26"/>
        </w:rPr>
      </w:pPr>
    </w:p>
    <w:p w:rsidR="008302E6" w:rsidRDefault="008302E6" w:rsidP="008302E6">
      <w:pPr>
        <w:spacing w:after="200" w:line="276" w:lineRule="auto"/>
        <w:ind w:left="360"/>
        <w:rPr>
          <w:rFonts w:ascii="Times New Roman" w:hAnsi="Times New Roman"/>
          <w:sz w:val="26"/>
          <w:szCs w:val="26"/>
        </w:rPr>
      </w:pPr>
      <w:r>
        <w:rPr>
          <w:rFonts w:ascii="Times New Roman" w:hAnsi="Times New Roman"/>
          <w:sz w:val="26"/>
          <w:szCs w:val="26"/>
        </w:rPr>
        <w:t>Như trên hình ta thấy, cặp Led 1 sẽ nhận 1 xung trước rồi đến cặp Led 2 sẽ nhận xung sau. Điều này có nghĩa là chiều đi chuyển của người đang là đi vào phòng. Biết số người trong phòng là bao nhiều thì sẽ bật đèn hay tắt đèn.</w:t>
      </w:r>
    </w:p>
    <w:p w:rsidR="00D420D8" w:rsidRPr="00C64CDF" w:rsidRDefault="00893439" w:rsidP="00C64CDF">
      <w:pPr>
        <w:pStyle w:val="ListParagraph"/>
        <w:numPr>
          <w:ilvl w:val="0"/>
          <w:numId w:val="15"/>
        </w:numPr>
        <w:spacing w:after="200" w:line="276" w:lineRule="auto"/>
        <w:rPr>
          <w:rFonts w:ascii="Times New Roman" w:hAnsi="Times New Roman"/>
          <w:sz w:val="26"/>
          <w:szCs w:val="26"/>
        </w:rPr>
      </w:pPr>
      <w:r>
        <w:lastRenderedPageBreak/>
        <mc:AlternateContent>
          <mc:Choice Requires="wps">
            <w:drawing>
              <wp:anchor distT="0" distB="0" distL="114300" distR="114300" simplePos="0" relativeHeight="251688960" behindDoc="0" locked="0" layoutInCell="1" allowOverlap="1" wp14:anchorId="40E3F49A" wp14:editId="042B911D">
                <wp:simplePos x="0" y="0"/>
                <wp:positionH relativeFrom="column">
                  <wp:posOffset>1557655</wp:posOffset>
                </wp:positionH>
                <wp:positionV relativeFrom="paragraph">
                  <wp:posOffset>291171</wp:posOffset>
                </wp:positionV>
                <wp:extent cx="1310005" cy="705485"/>
                <wp:effectExtent l="0" t="0" r="23495" b="18415"/>
                <wp:wrapNone/>
                <wp:docPr id="54" name="Oval 54"/>
                <wp:cNvGraphicFramePr/>
                <a:graphic xmlns:a="http://schemas.openxmlformats.org/drawingml/2006/main">
                  <a:graphicData uri="http://schemas.microsoft.com/office/word/2010/wordprocessingShape">
                    <wps:wsp>
                      <wps:cNvSpPr/>
                      <wps:spPr>
                        <a:xfrm>
                          <a:off x="0" y="0"/>
                          <a:ext cx="1310005" cy="705485"/>
                        </a:xfrm>
                        <a:prstGeom prst="ellipse">
                          <a:avLst/>
                        </a:prstGeom>
                      </wps:spPr>
                      <wps:style>
                        <a:lnRef idx="2">
                          <a:schemeClr val="dk1"/>
                        </a:lnRef>
                        <a:fillRef idx="1">
                          <a:schemeClr val="lt1"/>
                        </a:fillRef>
                        <a:effectRef idx="0">
                          <a:schemeClr val="dk1"/>
                        </a:effectRef>
                        <a:fontRef idx="minor">
                          <a:schemeClr val="dk1"/>
                        </a:fontRef>
                      </wps:style>
                      <wps:txbx>
                        <w:txbxContent>
                          <w:p w:rsidR="00937046" w:rsidRPr="00902638" w:rsidRDefault="00937046" w:rsidP="008302E6">
                            <w:pPr>
                              <w:jc w:val="center"/>
                              <w:rPr>
                                <w:rFonts w:ascii="Times New Roman" w:hAnsi="Times New Roman"/>
                                <w:sz w:val="30"/>
                                <w:szCs w:val="30"/>
                              </w:rPr>
                            </w:pPr>
                            <w:r w:rsidRPr="00902638">
                              <w:rPr>
                                <w:rFonts w:ascii="Times New Roman" w:hAnsi="Times New Roman"/>
                                <w:sz w:val="30"/>
                                <w:szCs w:val="30"/>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4" o:spid="_x0000_s1051" style="position:absolute;left:0;text-align:left;margin-left:122.65pt;margin-top:22.95pt;width:103.15pt;height:55.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" fillcolor="white [3201]" strokecolor="black [3200]" strokeweight="2pt">
                <v:textbox>
                  <w:txbxContent>
                    <w:p w:rsidR="00AA4BFF" w:rsidRPr="00902638" w:rsidRDefault="00AA4BFF" w:rsidP="008302E6">
                      <w:pPr>
                        <w:jc w:val="center"/>
                        <w:rPr>
                          <w:rFonts w:ascii="Times New Roman" w:hAnsi="Times New Roman"/>
                          <w:sz w:val="30"/>
                          <w:szCs w:val="30"/>
                        </w:rPr>
                      </w:pPr>
                      <w:r w:rsidRPr="00902638">
                        <w:rPr>
                          <w:rFonts w:ascii="Times New Roman" w:hAnsi="Times New Roman"/>
                          <w:sz w:val="30"/>
                          <w:szCs w:val="30"/>
                        </w:rPr>
                        <w:t>Begin</w:t>
                      </w:r>
                    </w:p>
                  </w:txbxContent>
                </v:textbox>
              </v:oval>
            </w:pict>
          </mc:Fallback>
        </mc:AlternateContent>
      </w:r>
      <w:r w:rsidR="00C64CDF">
        <w:rPr>
          <w:rFonts w:ascii="Times New Roman" w:hAnsi="Times New Roman"/>
          <w:sz w:val="26"/>
          <w:szCs w:val="26"/>
        </w:rPr>
        <w:t>Sơ đồ thuật toán của mạch:</w:t>
      </w:r>
    </w:p>
    <w:p w:rsidR="008302E6" w:rsidRDefault="008302E6" w:rsidP="00E17092">
      <w:pPr>
        <w:spacing w:after="200" w:line="276" w:lineRule="auto"/>
        <w:rPr>
          <w:rFonts w:ascii="Times New Roman" w:hAnsi="Times New Roman"/>
          <w:sz w:val="26"/>
          <w:szCs w:val="26"/>
        </w:rPr>
      </w:pPr>
    </w:p>
    <w:p w:rsidR="008302E6" w:rsidRPr="00F57333" w:rsidRDefault="008302E6" w:rsidP="008302E6">
      <w:pPr>
        <w:rPr>
          <w:rFonts w:ascii="Times New Roman" w:hAnsi="Times New Roman"/>
          <w:sz w:val="26"/>
          <w:szCs w:val="26"/>
        </w:rPr>
      </w:pPr>
    </w:p>
    <w:p w:rsidR="008302E6" w:rsidRPr="00F57333" w:rsidRDefault="00C64CDF" w:rsidP="008302E6">
      <w:pPr>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703296" behindDoc="0" locked="0" layoutInCell="1" allowOverlap="1" wp14:anchorId="5D1EEED5" wp14:editId="06BD4D48">
                <wp:simplePos x="0" y="0"/>
                <wp:positionH relativeFrom="column">
                  <wp:posOffset>2200275</wp:posOffset>
                </wp:positionH>
                <wp:positionV relativeFrom="paragraph">
                  <wp:posOffset>6985</wp:posOffset>
                </wp:positionV>
                <wp:extent cx="0" cy="221615"/>
                <wp:effectExtent l="95250" t="0" r="57150" b="64135"/>
                <wp:wrapNone/>
                <wp:docPr id="40" name="Straight Arrow Connector 40"/>
                <wp:cNvGraphicFramePr/>
                <a:graphic xmlns:a="http://schemas.openxmlformats.org/drawingml/2006/main">
                  <a:graphicData uri="http://schemas.microsoft.com/office/word/2010/wordprocessingShape">
                    <wps:wsp>
                      <wps:cNvCnPr/>
                      <wps:spPr>
                        <a:xfrm>
                          <a:off x="0" y="0"/>
                          <a:ext cx="0" cy="221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0" o:spid="_x0000_s1026" type="#_x0000_t32" style="position:absolute;margin-left:173.25pt;margin-top:.55pt;width:0;height:17.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" strokecolor="#4579b8 [3044]">
                <v:stroke endarrow="open"/>
              </v:shape>
            </w:pict>
          </mc:Fallback>
        </mc:AlternateContent>
      </w:r>
      <w:r w:rsidR="00893439">
        <w:rPr>
          <w:rFonts w:ascii="Times New Roman" w:hAnsi="Times New Roman"/>
          <w:sz w:val="26"/>
          <w:szCs w:val="26"/>
        </w:rPr>
        <mc:AlternateContent>
          <mc:Choice Requires="wps">
            <w:drawing>
              <wp:anchor distT="0" distB="0" distL="114300" distR="114300" simplePos="0" relativeHeight="251692032" behindDoc="0" locked="0" layoutInCell="1" allowOverlap="1" wp14:anchorId="723B2FCD" wp14:editId="63A5B1BF">
                <wp:simplePos x="0" y="0"/>
                <wp:positionH relativeFrom="column">
                  <wp:posOffset>1376045</wp:posOffset>
                </wp:positionH>
                <wp:positionV relativeFrom="paragraph">
                  <wp:posOffset>219823</wp:posOffset>
                </wp:positionV>
                <wp:extent cx="1569085" cy="681990"/>
                <wp:effectExtent l="0" t="0" r="12065" b="22860"/>
                <wp:wrapNone/>
                <wp:docPr id="44" name="Rectangle 44"/>
                <wp:cNvGraphicFramePr/>
                <a:graphic xmlns:a="http://schemas.openxmlformats.org/drawingml/2006/main">
                  <a:graphicData uri="http://schemas.microsoft.com/office/word/2010/wordprocessingShape">
                    <wps:wsp>
                      <wps:cNvSpPr/>
                      <wps:spPr>
                        <a:xfrm>
                          <a:off x="0" y="0"/>
                          <a:ext cx="1569085" cy="681990"/>
                        </a:xfrm>
                        <a:prstGeom prst="rect">
                          <a:avLst/>
                        </a:prstGeom>
                      </wps:spPr>
                      <wps:style>
                        <a:lnRef idx="2">
                          <a:schemeClr val="dk1"/>
                        </a:lnRef>
                        <a:fillRef idx="1">
                          <a:schemeClr val="lt1"/>
                        </a:fillRef>
                        <a:effectRef idx="0">
                          <a:schemeClr val="dk1"/>
                        </a:effectRef>
                        <a:fontRef idx="minor">
                          <a:schemeClr val="dk1"/>
                        </a:fontRef>
                      </wps:style>
                      <wps:txbx>
                        <w:txbxContent>
                          <w:p w:rsidR="00937046" w:rsidRDefault="00937046" w:rsidP="008302E6">
                            <w:pPr>
                              <w:jc w:val="center"/>
                              <w:rPr>
                                <w:rFonts w:ascii="Times New Roman" w:hAnsi="Times New Roman"/>
                                <w:sz w:val="28"/>
                                <w:szCs w:val="28"/>
                              </w:rPr>
                            </w:pPr>
                            <w:r>
                              <w:rPr>
                                <w:rFonts w:ascii="Times New Roman" w:hAnsi="Times New Roman"/>
                                <w:sz w:val="28"/>
                                <w:szCs w:val="28"/>
                              </w:rPr>
                              <w:t>Người = 0</w:t>
                            </w:r>
                          </w:p>
                          <w:p w:rsidR="00937046" w:rsidRPr="00902638" w:rsidRDefault="00937046" w:rsidP="008302E6">
                            <w:pPr>
                              <w:jc w:val="center"/>
                              <w:rPr>
                                <w:rFonts w:ascii="Times New Roman" w:hAnsi="Times New Roman"/>
                                <w:sz w:val="28"/>
                                <w:szCs w:val="28"/>
                              </w:rPr>
                            </w:pPr>
                            <w:r>
                              <w:rPr>
                                <w:rFonts w:ascii="Times New Roman" w:hAnsi="Times New Roman"/>
                                <w:sz w:val="28"/>
                                <w:szCs w:val="28"/>
                              </w:rPr>
                              <w:t>Đèn tắt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52" style="position:absolute;margin-left:108.35pt;margin-top:17.3pt;width:123.55pt;height:53.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" fillcolor="white [3201]" strokecolor="black [3200]" strokeweight="2pt">
                <v:textbox>
                  <w:txbxContent>
                    <w:p w:rsidR="00AA4BFF" w:rsidRDefault="00AA4BFF" w:rsidP="008302E6">
                      <w:pPr>
                        <w:jc w:val="center"/>
                        <w:rPr>
                          <w:rFonts w:ascii="Times New Roman" w:hAnsi="Times New Roman"/>
                          <w:sz w:val="28"/>
                          <w:szCs w:val="28"/>
                        </w:rPr>
                      </w:pPr>
                      <w:r>
                        <w:rPr>
                          <w:rFonts w:ascii="Times New Roman" w:hAnsi="Times New Roman"/>
                          <w:sz w:val="28"/>
                          <w:szCs w:val="28"/>
                        </w:rPr>
                        <w:t>Người = 0</w:t>
                      </w:r>
                    </w:p>
                    <w:p w:rsidR="00AA4BFF" w:rsidRPr="00902638" w:rsidRDefault="00AA4BFF" w:rsidP="008302E6">
                      <w:pPr>
                        <w:jc w:val="center"/>
                        <w:rPr>
                          <w:rFonts w:ascii="Times New Roman" w:hAnsi="Times New Roman"/>
                          <w:sz w:val="28"/>
                          <w:szCs w:val="28"/>
                        </w:rPr>
                      </w:pPr>
                      <w:r>
                        <w:rPr>
                          <w:rFonts w:ascii="Times New Roman" w:hAnsi="Times New Roman"/>
                          <w:sz w:val="28"/>
                          <w:szCs w:val="28"/>
                        </w:rPr>
                        <w:t>Đèn tắt</w:t>
                      </w:r>
                    </w:p>
                  </w:txbxContent>
                </v:textbox>
              </v:rect>
            </w:pict>
          </mc:Fallback>
        </mc:AlternateContent>
      </w:r>
    </w:p>
    <w:p w:rsidR="008302E6" w:rsidRPr="00F57333" w:rsidRDefault="008302E6" w:rsidP="008302E6">
      <w:pPr>
        <w:rPr>
          <w:rFonts w:ascii="Times New Roman" w:hAnsi="Times New Roman"/>
          <w:sz w:val="26"/>
          <w:szCs w:val="26"/>
        </w:rPr>
      </w:pPr>
    </w:p>
    <w:p w:rsidR="008302E6" w:rsidRPr="00F57333" w:rsidRDefault="00893439" w:rsidP="008302E6">
      <w:pPr>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702272" behindDoc="0" locked="0" layoutInCell="1" allowOverlap="1" wp14:anchorId="35C957DC" wp14:editId="083C7289">
                <wp:simplePos x="0" y="0"/>
                <wp:positionH relativeFrom="column">
                  <wp:posOffset>2142699</wp:posOffset>
                </wp:positionH>
                <wp:positionV relativeFrom="paragraph">
                  <wp:posOffset>280262</wp:posOffset>
                </wp:positionV>
                <wp:extent cx="27295" cy="228316"/>
                <wp:effectExtent l="76200" t="0" r="68580" b="57785"/>
                <wp:wrapNone/>
                <wp:docPr id="39" name="Straight Arrow Connector 39"/>
                <wp:cNvGraphicFramePr/>
                <a:graphic xmlns:a="http://schemas.openxmlformats.org/drawingml/2006/main">
                  <a:graphicData uri="http://schemas.microsoft.com/office/word/2010/wordprocessingShape">
                    <wps:wsp>
                      <wps:cNvCnPr/>
                      <wps:spPr>
                        <a:xfrm flipH="1">
                          <a:off x="0" y="0"/>
                          <a:ext cx="27295" cy="22831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9" o:spid="_x0000_s1026" type="#_x0000_t32" style="position:absolute;margin-left:168.7pt;margin-top:22.05pt;width:2.15pt;height:18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" strokecolor="#4579b8 [3044]">
                <v:stroke endarrow="open"/>
              </v:shape>
            </w:pict>
          </mc:Fallback>
        </mc:AlternateContent>
      </w:r>
    </w:p>
    <w:p w:rsidR="008302E6" w:rsidRPr="00F57333" w:rsidRDefault="00FA36B5" w:rsidP="008302E6">
      <w:pPr>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786240" behindDoc="0" locked="0" layoutInCell="1" allowOverlap="1" wp14:anchorId="55E73336" wp14:editId="21A47443">
                <wp:simplePos x="0" y="0"/>
                <wp:positionH relativeFrom="column">
                  <wp:posOffset>2183642</wp:posOffset>
                </wp:positionH>
                <wp:positionV relativeFrom="paragraph">
                  <wp:posOffset>75774</wp:posOffset>
                </wp:positionV>
                <wp:extent cx="3762490" cy="1"/>
                <wp:effectExtent l="38100" t="76200" r="0" b="114300"/>
                <wp:wrapNone/>
                <wp:docPr id="46" name="Straight Arrow Connector 46"/>
                <wp:cNvGraphicFramePr/>
                <a:graphic xmlns:a="http://schemas.openxmlformats.org/drawingml/2006/main">
                  <a:graphicData uri="http://schemas.microsoft.com/office/word/2010/wordprocessingShape">
                    <wps:wsp>
                      <wps:cNvCnPr/>
                      <wps:spPr>
                        <a:xfrm flipH="1" flipV="1">
                          <a:off x="0" y="0"/>
                          <a:ext cx="3762490"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171.95pt;margin-top:5.95pt;width:296.25pt;height:0;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" strokecolor="#4579b8 [3044]">
                <v:stroke endarrow="open"/>
              </v:shape>
            </w:pict>
          </mc:Fallback>
        </mc:AlternateContent>
      </w:r>
      <w:r>
        <w:rPr>
          <w:rFonts w:ascii="Times New Roman" w:hAnsi="Times New Roman"/>
          <w:sz w:val="26"/>
          <w:szCs w:val="26"/>
        </w:rPr>
        <mc:AlternateContent>
          <mc:Choice Requires="wps">
            <w:drawing>
              <wp:anchor distT="0" distB="0" distL="114300" distR="114300" simplePos="0" relativeHeight="251788288" behindDoc="0" locked="0" layoutInCell="1" allowOverlap="1" wp14:anchorId="5FFD3F41" wp14:editId="11709A00">
                <wp:simplePos x="0" y="0"/>
                <wp:positionH relativeFrom="column">
                  <wp:posOffset>5943875</wp:posOffset>
                </wp:positionH>
                <wp:positionV relativeFrom="paragraph">
                  <wp:posOffset>69092</wp:posOffset>
                </wp:positionV>
                <wp:extent cx="6549" cy="1227778"/>
                <wp:effectExtent l="0" t="0" r="31750" b="10795"/>
                <wp:wrapNone/>
                <wp:docPr id="79" name="Straight Connector 79"/>
                <wp:cNvGraphicFramePr/>
                <a:graphic xmlns:a="http://schemas.openxmlformats.org/drawingml/2006/main">
                  <a:graphicData uri="http://schemas.microsoft.com/office/word/2010/wordprocessingShape">
                    <wps:wsp>
                      <wps:cNvCnPr/>
                      <wps:spPr>
                        <a:xfrm flipH="1" flipV="1">
                          <a:off x="0" y="0"/>
                          <a:ext cx="6549" cy="12277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9" o:spid="_x0000_s1026" style="position:absolute;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8pt,5.45pt" to="468.5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" strokecolor="#4579b8 [3044]"/>
            </w:pict>
          </mc:Fallback>
        </mc:AlternateContent>
      </w:r>
      <w:r w:rsidR="00C64CDF">
        <w:rPr>
          <w:rFonts w:ascii="Times New Roman" w:hAnsi="Times New Roman"/>
          <w:sz w:val="26"/>
          <w:szCs w:val="26"/>
        </w:rPr>
        <mc:AlternateContent>
          <mc:Choice Requires="wps">
            <w:drawing>
              <wp:anchor distT="0" distB="0" distL="114300" distR="114300" simplePos="0" relativeHeight="251726848" behindDoc="0" locked="0" layoutInCell="1" allowOverlap="1" wp14:anchorId="488C7DC8" wp14:editId="50C237C0">
                <wp:simplePos x="0" y="0"/>
                <wp:positionH relativeFrom="column">
                  <wp:posOffset>177165</wp:posOffset>
                </wp:positionH>
                <wp:positionV relativeFrom="paragraph">
                  <wp:posOffset>68580</wp:posOffset>
                </wp:positionV>
                <wp:extent cx="0" cy="5363210"/>
                <wp:effectExtent l="0" t="0" r="19050" b="27940"/>
                <wp:wrapNone/>
                <wp:docPr id="67" name="Straight Connector 67"/>
                <wp:cNvGraphicFramePr/>
                <a:graphic xmlns:a="http://schemas.openxmlformats.org/drawingml/2006/main">
                  <a:graphicData uri="http://schemas.microsoft.com/office/word/2010/wordprocessingShape">
                    <wps:wsp>
                      <wps:cNvCnPr/>
                      <wps:spPr>
                        <a:xfrm flipV="1">
                          <a:off x="0" y="0"/>
                          <a:ext cx="0" cy="536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5.4pt" to="13.95pt,4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" strokecolor="#4579b8 [3044]"/>
            </w:pict>
          </mc:Fallback>
        </mc:AlternateContent>
      </w:r>
      <w:r w:rsidR="00C64CDF">
        <w:rPr>
          <w:rFonts w:ascii="Times New Roman" w:hAnsi="Times New Roman"/>
          <w:sz w:val="26"/>
          <w:szCs w:val="26"/>
        </w:rPr>
        <mc:AlternateContent>
          <mc:Choice Requires="wps">
            <w:drawing>
              <wp:anchor distT="0" distB="0" distL="114300" distR="114300" simplePos="0" relativeHeight="251727872" behindDoc="0" locked="0" layoutInCell="1" allowOverlap="1" wp14:anchorId="45E18F46" wp14:editId="7942580D">
                <wp:simplePos x="0" y="0"/>
                <wp:positionH relativeFrom="column">
                  <wp:posOffset>137160</wp:posOffset>
                </wp:positionH>
                <wp:positionV relativeFrom="paragraph">
                  <wp:posOffset>60960</wp:posOffset>
                </wp:positionV>
                <wp:extent cx="2009775" cy="0"/>
                <wp:effectExtent l="0" t="76200" r="28575" b="114300"/>
                <wp:wrapNone/>
                <wp:docPr id="68" name="Straight Arrow Connector 68"/>
                <wp:cNvGraphicFramePr/>
                <a:graphic xmlns:a="http://schemas.openxmlformats.org/drawingml/2006/main">
                  <a:graphicData uri="http://schemas.microsoft.com/office/word/2010/wordprocessingShape">
                    <wps:wsp>
                      <wps:cNvCnPr/>
                      <wps:spPr>
                        <a:xfrm>
                          <a:off x="0" y="0"/>
                          <a:ext cx="20097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 o:spid="_x0000_s1026" type="#_x0000_t32" style="position:absolute;margin-left:10.8pt;margin-top:4.8pt;width:158.25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" strokecolor="#4579b8 [3044]">
                <v:stroke endarrow="open"/>
              </v:shape>
            </w:pict>
          </mc:Fallback>
        </mc:AlternateContent>
      </w:r>
      <w:r w:rsidR="00893439">
        <w:rPr>
          <w:rFonts w:ascii="Times New Roman" w:hAnsi="Times New Roman"/>
          <w:sz w:val="26"/>
          <w:szCs w:val="26"/>
        </w:rPr>
        <mc:AlternateContent>
          <mc:Choice Requires="wps">
            <w:drawing>
              <wp:anchor distT="0" distB="0" distL="114300" distR="114300" simplePos="0" relativeHeight="251689984" behindDoc="0" locked="0" layoutInCell="1" allowOverlap="1" wp14:anchorId="0138F2F2" wp14:editId="00CCEA16">
                <wp:simplePos x="0" y="0"/>
                <wp:positionH relativeFrom="column">
                  <wp:posOffset>1377950</wp:posOffset>
                </wp:positionH>
                <wp:positionV relativeFrom="paragraph">
                  <wp:posOffset>201409</wp:posOffset>
                </wp:positionV>
                <wp:extent cx="1555665" cy="941696"/>
                <wp:effectExtent l="0" t="0" r="26035" b="11430"/>
                <wp:wrapNone/>
                <wp:docPr id="53" name="Flowchart: Decision 53"/>
                <wp:cNvGraphicFramePr/>
                <a:graphic xmlns:a="http://schemas.openxmlformats.org/drawingml/2006/main">
                  <a:graphicData uri="http://schemas.microsoft.com/office/word/2010/wordprocessingShape">
                    <wps:wsp>
                      <wps:cNvSpPr/>
                      <wps:spPr>
                        <a:xfrm>
                          <a:off x="0" y="0"/>
                          <a:ext cx="1555665" cy="941696"/>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37046" w:rsidRPr="00902638" w:rsidRDefault="00937046" w:rsidP="008302E6">
                            <w:pPr>
                              <w:jc w:val="center"/>
                              <w:rPr>
                                <w:rFonts w:ascii="Times New Roman" w:hAnsi="Times New Roman"/>
                                <w:sz w:val="26"/>
                                <w:szCs w:val="26"/>
                              </w:rPr>
                            </w:pPr>
                            <w:r>
                              <w:rPr>
                                <w:rFonts w:ascii="Times New Roman" w:hAnsi="Times New Roman"/>
                                <w:sz w:val="26"/>
                                <w:szCs w:val="26"/>
                              </w:rPr>
                              <w:t>Có xung LED1 ko?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53" o:spid="_x0000_s1053" type="#_x0000_t110" style="position:absolute;margin-left:108.5pt;margin-top:15.85pt;width:122.5pt;height:74.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" fillcolor="white [3201]" strokecolor="black [3200]" strokeweight="2pt">
                <v:textbox>
                  <w:txbxContent>
                    <w:p w:rsidR="00AA4BFF" w:rsidRPr="00902638" w:rsidRDefault="00AA4BFF" w:rsidP="008302E6">
                      <w:pPr>
                        <w:jc w:val="center"/>
                        <w:rPr>
                          <w:rFonts w:ascii="Times New Roman" w:hAnsi="Times New Roman"/>
                          <w:sz w:val="26"/>
                          <w:szCs w:val="26"/>
                        </w:rPr>
                      </w:pPr>
                      <w:r>
                        <w:rPr>
                          <w:rFonts w:ascii="Times New Roman" w:hAnsi="Times New Roman"/>
                          <w:sz w:val="26"/>
                          <w:szCs w:val="26"/>
                        </w:rPr>
                        <w:t>Có xung LED1 ko?</w:t>
                      </w:r>
                    </w:p>
                  </w:txbxContent>
                </v:textbox>
              </v:shape>
            </w:pict>
          </mc:Fallback>
        </mc:AlternateContent>
      </w:r>
    </w:p>
    <w:p w:rsidR="008302E6" w:rsidRPr="00F57333" w:rsidRDefault="008302E6" w:rsidP="008302E6">
      <w:pPr>
        <w:tabs>
          <w:tab w:val="left" w:pos="7530"/>
        </w:tabs>
        <w:ind w:firstLine="7200"/>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728896" behindDoc="0" locked="0" layoutInCell="1" allowOverlap="1" wp14:anchorId="503CFC00" wp14:editId="4E9C5F34">
                <wp:simplePos x="0" y="0"/>
                <wp:positionH relativeFrom="column">
                  <wp:posOffset>161925</wp:posOffset>
                </wp:positionH>
                <wp:positionV relativeFrom="paragraph">
                  <wp:posOffset>69850</wp:posOffset>
                </wp:positionV>
                <wp:extent cx="0" cy="95250"/>
                <wp:effectExtent l="0" t="0" r="19050" b="19050"/>
                <wp:wrapNone/>
                <wp:docPr id="69" name="Straight Connector 69"/>
                <wp:cNvGraphicFramePr/>
                <a:graphic xmlns:a="http://schemas.openxmlformats.org/drawingml/2006/main">
                  <a:graphicData uri="http://schemas.microsoft.com/office/word/2010/wordprocessingShape">
                    <wps:wsp>
                      <wps:cNvCnPr/>
                      <wps:spPr>
                        <a:xfrm flipV="1">
                          <a:off x="0" y="0"/>
                          <a:ext cx="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9" o:spid="_x0000_s1026" style="position:absolute;flip:y;z-index:251728896;visibility:visible;mso-wrap-style:square;mso-wrap-distance-left:9pt;mso-wrap-distance-top:0;mso-wrap-distance-right:9pt;mso-wrap-distance-bottom:0;mso-position-horizontal:absolute;mso-position-horizontal-relative:text;mso-position-vertical:absolute;mso-position-vertical-relative:text" from="12.75pt,5.5pt" to="12.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" strokecolor="#4579b8 [3044]"/>
            </w:pict>
          </mc:Fallback>
        </mc:AlternateContent>
      </w:r>
      <w:r>
        <w:rPr>
          <w:rFonts w:ascii="Times New Roman" w:hAnsi="Times New Roman"/>
          <w:sz w:val="26"/>
          <w:szCs w:val="26"/>
        </w:rPr>
        <w:t xml:space="preserve">   NO</w:t>
      </w:r>
    </w:p>
    <w:p w:rsidR="008302E6" w:rsidRPr="00F57333" w:rsidRDefault="00C64CDF" w:rsidP="008302E6">
      <w:pPr>
        <w:jc w:val="center"/>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782144" behindDoc="0" locked="0" layoutInCell="1" allowOverlap="1" wp14:anchorId="3DD9CC80" wp14:editId="67871580">
                <wp:simplePos x="0" y="0"/>
                <wp:positionH relativeFrom="column">
                  <wp:posOffset>4653280</wp:posOffset>
                </wp:positionH>
                <wp:positionV relativeFrom="paragraph">
                  <wp:posOffset>56515</wp:posOffset>
                </wp:positionV>
                <wp:extent cx="13335" cy="183515"/>
                <wp:effectExtent l="76200" t="0" r="62865" b="64135"/>
                <wp:wrapNone/>
                <wp:docPr id="26" name="Straight Arrow Connector 26"/>
                <wp:cNvGraphicFramePr/>
                <a:graphic xmlns:a="http://schemas.openxmlformats.org/drawingml/2006/main">
                  <a:graphicData uri="http://schemas.microsoft.com/office/word/2010/wordprocessingShape">
                    <wps:wsp>
                      <wps:cNvCnPr/>
                      <wps:spPr>
                        <a:xfrm>
                          <a:off x="0" y="0"/>
                          <a:ext cx="13335" cy="1835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366.4pt;margin-top:4.45pt;width:1.05pt;height:14.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" strokecolor="#4579b8 [3044]">
                <v:stroke endarrow="open"/>
              </v:shape>
            </w:pict>
          </mc:Fallback>
        </mc:AlternateContent>
      </w:r>
      <w:r>
        <w:rPr>
          <w:rFonts w:ascii="Times New Roman" w:hAnsi="Times New Roman"/>
          <w:sz w:val="26"/>
          <w:szCs w:val="26"/>
        </w:rPr>
        <mc:AlternateContent>
          <mc:Choice Requires="wps">
            <w:drawing>
              <wp:anchor distT="0" distB="0" distL="114300" distR="114300" simplePos="0" relativeHeight="251784192" behindDoc="0" locked="0" layoutInCell="1" allowOverlap="1" wp14:anchorId="4450C8E2" wp14:editId="6A3769D4">
                <wp:simplePos x="0" y="0"/>
                <wp:positionH relativeFrom="column">
                  <wp:posOffset>2866030</wp:posOffset>
                </wp:positionH>
                <wp:positionV relativeFrom="paragraph">
                  <wp:posOffset>56818</wp:posOffset>
                </wp:positionV>
                <wp:extent cx="1801504" cy="0"/>
                <wp:effectExtent l="0" t="0" r="27305" b="19050"/>
                <wp:wrapNone/>
                <wp:docPr id="38" name="Straight Connector 38"/>
                <wp:cNvGraphicFramePr/>
                <a:graphic xmlns:a="http://schemas.openxmlformats.org/drawingml/2006/main">
                  <a:graphicData uri="http://schemas.microsoft.com/office/word/2010/wordprocessingShape">
                    <wps:wsp>
                      <wps:cNvCnPr/>
                      <wps:spPr>
                        <a:xfrm flipH="1">
                          <a:off x="0" y="0"/>
                          <a:ext cx="18015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5pt,4.45pt" to="367.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" strokecolor="#4579b8 [3044]"/>
            </w:pict>
          </mc:Fallback>
        </mc:AlternateContent>
      </w:r>
      <w:r>
        <w:rPr>
          <w:rFonts w:ascii="Times New Roman" w:hAnsi="Times New Roman"/>
          <w:sz w:val="26"/>
          <w:szCs w:val="26"/>
        </w:rPr>
        <mc:AlternateContent>
          <mc:Choice Requires="wps">
            <w:drawing>
              <wp:anchor distT="0" distB="0" distL="114300" distR="114300" simplePos="0" relativeHeight="251691008" behindDoc="0" locked="0" layoutInCell="1" allowOverlap="1" wp14:anchorId="6AE3E126" wp14:editId="434167AA">
                <wp:simplePos x="0" y="0"/>
                <wp:positionH relativeFrom="column">
                  <wp:posOffset>3686175</wp:posOffset>
                </wp:positionH>
                <wp:positionV relativeFrom="paragraph">
                  <wp:posOffset>239395</wp:posOffset>
                </wp:positionV>
                <wp:extent cx="1924050" cy="923925"/>
                <wp:effectExtent l="0" t="0" r="19050" b="28575"/>
                <wp:wrapNone/>
                <wp:docPr id="45" name="Flowchart: Decision 45"/>
                <wp:cNvGraphicFramePr/>
                <a:graphic xmlns:a="http://schemas.openxmlformats.org/drawingml/2006/main">
                  <a:graphicData uri="http://schemas.microsoft.com/office/word/2010/wordprocessingShape">
                    <wps:wsp>
                      <wps:cNvSpPr/>
                      <wps:spPr>
                        <a:xfrm>
                          <a:off x="0" y="0"/>
                          <a:ext cx="1924050" cy="9239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37046" w:rsidRPr="00902638" w:rsidRDefault="00937046" w:rsidP="008302E6">
                            <w:pPr>
                              <w:jc w:val="center"/>
                              <w:rPr>
                                <w:rFonts w:ascii="Times New Roman" w:hAnsi="Times New Roman"/>
                                <w:sz w:val="26"/>
                                <w:szCs w:val="26"/>
                              </w:rPr>
                            </w:pPr>
                            <w:r>
                              <w:rPr>
                                <w:rFonts w:ascii="Times New Roman" w:hAnsi="Times New Roman"/>
                                <w:sz w:val="26"/>
                                <w:szCs w:val="26"/>
                              </w:rPr>
                              <w:t>Có xung LED2 ko?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45" o:spid="_x0000_s1054" type="#_x0000_t110" style="position:absolute;left:0;text-align:left;margin-left:290.25pt;margin-top:18.85pt;width:151.5pt;height:72.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" fillcolor="white [3201]" strokecolor="black [3200]" strokeweight="2pt">
                <v:textbox>
                  <w:txbxContent>
                    <w:p w:rsidR="00AA4BFF" w:rsidRPr="00902638" w:rsidRDefault="00AA4BFF" w:rsidP="008302E6">
                      <w:pPr>
                        <w:jc w:val="center"/>
                        <w:rPr>
                          <w:rFonts w:ascii="Times New Roman" w:hAnsi="Times New Roman"/>
                          <w:sz w:val="26"/>
                          <w:szCs w:val="26"/>
                        </w:rPr>
                      </w:pPr>
                      <w:r>
                        <w:rPr>
                          <w:rFonts w:ascii="Times New Roman" w:hAnsi="Times New Roman"/>
                          <w:sz w:val="26"/>
                          <w:szCs w:val="26"/>
                        </w:rPr>
                        <w:t>Có xung LED2 ko?</w:t>
                      </w:r>
                    </w:p>
                  </w:txbxContent>
                </v:textbox>
              </v:shape>
            </w:pict>
          </mc:Fallback>
        </mc:AlternateContent>
      </w:r>
    </w:p>
    <w:p w:rsidR="008302E6" w:rsidRPr="00F57333" w:rsidRDefault="00893439" w:rsidP="008302E6">
      <w:pPr>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700224" behindDoc="0" locked="0" layoutInCell="1" allowOverlap="1" wp14:anchorId="3F32BE26" wp14:editId="18B58608">
                <wp:simplePos x="0" y="0"/>
                <wp:positionH relativeFrom="column">
                  <wp:posOffset>2142699</wp:posOffset>
                </wp:positionH>
                <wp:positionV relativeFrom="paragraph">
                  <wp:posOffset>227159</wp:posOffset>
                </wp:positionV>
                <wp:extent cx="13647" cy="279694"/>
                <wp:effectExtent l="76200" t="0" r="62865" b="63500"/>
                <wp:wrapNone/>
                <wp:docPr id="47" name="Straight Arrow Connector 47"/>
                <wp:cNvGraphicFramePr/>
                <a:graphic xmlns:a="http://schemas.openxmlformats.org/drawingml/2006/main">
                  <a:graphicData uri="http://schemas.microsoft.com/office/word/2010/wordprocessingShape">
                    <wps:wsp>
                      <wps:cNvCnPr/>
                      <wps:spPr>
                        <a:xfrm>
                          <a:off x="0" y="0"/>
                          <a:ext cx="13647" cy="27969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168.7pt;margin-top:17.9pt;width:1.05pt;height:2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" strokecolor="#4579b8 [3044]">
                <v:stroke endarrow="open"/>
              </v:shape>
            </w:pict>
          </mc:Fallback>
        </mc:AlternateContent>
      </w:r>
      <w:r w:rsidR="008302E6">
        <w:rPr>
          <w:rFonts w:ascii="Times New Roman" w:hAnsi="Times New Roman"/>
          <w:sz w:val="26"/>
          <w:szCs w:val="26"/>
        </w:rPr>
        <w:tab/>
      </w:r>
      <w:r w:rsidR="008302E6">
        <w:rPr>
          <w:rFonts w:ascii="Times New Roman" w:hAnsi="Times New Roman"/>
          <w:sz w:val="26"/>
          <w:szCs w:val="26"/>
        </w:rPr>
        <w:tab/>
      </w:r>
      <w:r w:rsidR="008302E6">
        <w:rPr>
          <w:rFonts w:ascii="Times New Roman" w:hAnsi="Times New Roman"/>
          <w:sz w:val="26"/>
          <w:szCs w:val="26"/>
        </w:rPr>
        <w:tab/>
      </w:r>
      <w:r w:rsidR="008302E6">
        <w:rPr>
          <w:rFonts w:ascii="Times New Roman" w:hAnsi="Times New Roman"/>
          <w:sz w:val="26"/>
          <w:szCs w:val="26"/>
        </w:rPr>
        <w:tab/>
      </w:r>
      <w:r w:rsidR="008302E6">
        <w:rPr>
          <w:rFonts w:ascii="Times New Roman" w:hAnsi="Times New Roman"/>
          <w:sz w:val="26"/>
          <w:szCs w:val="26"/>
        </w:rPr>
        <w:tab/>
      </w:r>
      <w:r w:rsidR="008302E6">
        <w:rPr>
          <w:rFonts w:ascii="Times New Roman" w:hAnsi="Times New Roman"/>
          <w:sz w:val="26"/>
          <w:szCs w:val="26"/>
        </w:rPr>
        <w:tab/>
      </w:r>
      <w:r w:rsidR="008302E6">
        <w:rPr>
          <w:rFonts w:ascii="Times New Roman" w:hAnsi="Times New Roman"/>
          <w:sz w:val="26"/>
          <w:szCs w:val="26"/>
        </w:rPr>
        <w:tab/>
      </w:r>
    </w:p>
    <w:p w:rsidR="008302E6" w:rsidRPr="00F57333" w:rsidRDefault="00FA36B5" w:rsidP="008302E6">
      <w:pPr>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790336" behindDoc="0" locked="0" layoutInCell="1" allowOverlap="1" wp14:anchorId="66F3D75E" wp14:editId="339A1F98">
                <wp:simplePos x="0" y="0"/>
                <wp:positionH relativeFrom="column">
                  <wp:posOffset>5609230</wp:posOffset>
                </wp:positionH>
                <wp:positionV relativeFrom="paragraph">
                  <wp:posOffset>85488</wp:posOffset>
                </wp:positionV>
                <wp:extent cx="335052" cy="9526"/>
                <wp:effectExtent l="0" t="0" r="27305" b="28575"/>
                <wp:wrapNone/>
                <wp:docPr id="89" name="Straight Connector 89"/>
                <wp:cNvGraphicFramePr/>
                <a:graphic xmlns:a="http://schemas.openxmlformats.org/drawingml/2006/main">
                  <a:graphicData uri="http://schemas.microsoft.com/office/word/2010/wordprocessingShape">
                    <wps:wsp>
                      <wps:cNvCnPr/>
                      <wps:spPr>
                        <a:xfrm flipV="1">
                          <a:off x="0" y="0"/>
                          <a:ext cx="335052" cy="95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9" o:spid="_x0000_s1026" style="position:absolute;flip:y;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1.65pt,6.75pt" to="468.0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" strokecolor="#4579b8 [3044]"/>
            </w:pict>
          </mc:Fallback>
        </mc:AlternateContent>
      </w:r>
      <w:r w:rsidR="00C64CDF">
        <w:rPr>
          <w:rFonts w:ascii="Times New Roman" w:hAnsi="Times New Roman"/>
          <w:sz w:val="26"/>
          <w:szCs w:val="26"/>
        </w:rPr>
        <mc:AlternateContent>
          <mc:Choice Requires="wps">
            <w:drawing>
              <wp:anchor distT="0" distB="0" distL="114300" distR="114300" simplePos="0" relativeHeight="251708416" behindDoc="0" locked="0" layoutInCell="1" allowOverlap="1" wp14:anchorId="4AC238DB" wp14:editId="180BF52A">
                <wp:simplePos x="0" y="0"/>
                <wp:positionH relativeFrom="column">
                  <wp:posOffset>614045</wp:posOffset>
                </wp:positionH>
                <wp:positionV relativeFrom="paragraph">
                  <wp:posOffset>17145</wp:posOffset>
                </wp:positionV>
                <wp:extent cx="1541780" cy="47625"/>
                <wp:effectExtent l="0" t="76200" r="20320" b="66675"/>
                <wp:wrapNone/>
                <wp:docPr id="60" name="Straight Arrow Connector 60"/>
                <wp:cNvGraphicFramePr/>
                <a:graphic xmlns:a="http://schemas.openxmlformats.org/drawingml/2006/main">
                  <a:graphicData uri="http://schemas.microsoft.com/office/word/2010/wordprocessingShape">
                    <wps:wsp>
                      <wps:cNvCnPr/>
                      <wps:spPr>
                        <a:xfrm flipV="1">
                          <a:off x="0" y="0"/>
                          <a:ext cx="1541780" cy="4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0" o:spid="_x0000_s1026" type="#_x0000_t32" style="position:absolute;margin-left:48.35pt;margin-top:1.35pt;width:121.4pt;height:3.75pt;flip:y;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" strokecolor="#4579b8 [3044]">
                <v:stroke endarrow="open"/>
              </v:shape>
            </w:pict>
          </mc:Fallback>
        </mc:AlternateContent>
      </w:r>
      <w:r w:rsidR="00C64CDF">
        <w:rPr>
          <w:rFonts w:ascii="Times New Roman" w:hAnsi="Times New Roman"/>
          <w:sz w:val="26"/>
          <w:szCs w:val="26"/>
        </w:rPr>
        <mc:AlternateContent>
          <mc:Choice Requires="wps">
            <w:drawing>
              <wp:anchor distT="0" distB="0" distL="114300" distR="114300" simplePos="0" relativeHeight="251695104" behindDoc="0" locked="0" layoutInCell="1" allowOverlap="1" wp14:anchorId="1DC90A4D" wp14:editId="449CEEBC">
                <wp:simplePos x="0" y="0"/>
                <wp:positionH relativeFrom="column">
                  <wp:posOffset>1193800</wp:posOffset>
                </wp:positionH>
                <wp:positionV relativeFrom="paragraph">
                  <wp:posOffset>205105</wp:posOffset>
                </wp:positionV>
                <wp:extent cx="1924050" cy="923925"/>
                <wp:effectExtent l="0" t="0" r="19050" b="28575"/>
                <wp:wrapNone/>
                <wp:docPr id="25" name="Flowchart: Decision 25"/>
                <wp:cNvGraphicFramePr/>
                <a:graphic xmlns:a="http://schemas.openxmlformats.org/drawingml/2006/main">
                  <a:graphicData uri="http://schemas.microsoft.com/office/word/2010/wordprocessingShape">
                    <wps:wsp>
                      <wps:cNvSpPr/>
                      <wps:spPr>
                        <a:xfrm>
                          <a:off x="0" y="0"/>
                          <a:ext cx="1924050" cy="9239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37046" w:rsidRPr="00902638" w:rsidRDefault="00937046" w:rsidP="008302E6">
                            <w:pPr>
                              <w:jc w:val="center"/>
                              <w:rPr>
                                <w:rFonts w:ascii="Times New Roman" w:hAnsi="Times New Roman"/>
                                <w:sz w:val="26"/>
                                <w:szCs w:val="26"/>
                              </w:rPr>
                            </w:pPr>
                            <w:r>
                              <w:rPr>
                                <w:rFonts w:ascii="Times New Roman" w:hAnsi="Times New Roman"/>
                                <w:sz w:val="26"/>
                                <w:szCs w:val="26"/>
                              </w:rPr>
                              <w:t>Có xung LED2 ko?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25" o:spid="_x0000_s1055" type="#_x0000_t110" style="position:absolute;margin-left:94pt;margin-top:16.15pt;width:151.5pt;height:7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" fillcolor="white [3201]" strokecolor="black [3200]" strokeweight="2pt">
                <v:textbox>
                  <w:txbxContent>
                    <w:p w:rsidR="00AA4BFF" w:rsidRPr="00902638" w:rsidRDefault="00AA4BFF" w:rsidP="008302E6">
                      <w:pPr>
                        <w:jc w:val="center"/>
                        <w:rPr>
                          <w:rFonts w:ascii="Times New Roman" w:hAnsi="Times New Roman"/>
                          <w:sz w:val="26"/>
                          <w:szCs w:val="26"/>
                        </w:rPr>
                      </w:pPr>
                      <w:r>
                        <w:rPr>
                          <w:rFonts w:ascii="Times New Roman" w:hAnsi="Times New Roman"/>
                          <w:sz w:val="26"/>
                          <w:szCs w:val="26"/>
                        </w:rPr>
                        <w:t>Có xung LED2 ko?</w:t>
                      </w:r>
                    </w:p>
                  </w:txbxContent>
                </v:textbox>
              </v:shape>
            </w:pict>
          </mc:Fallback>
        </mc:AlternateContent>
      </w:r>
      <w:r w:rsidR="00C64CDF">
        <w:rPr>
          <w:rFonts w:ascii="Times New Roman" w:hAnsi="Times New Roman"/>
          <w:sz w:val="26"/>
          <w:szCs w:val="26"/>
        </w:rPr>
        <mc:AlternateContent>
          <mc:Choice Requires="wps">
            <w:drawing>
              <wp:anchor distT="0" distB="0" distL="114300" distR="114300" simplePos="0" relativeHeight="251707392" behindDoc="0" locked="0" layoutInCell="1" allowOverlap="1" wp14:anchorId="537F7611" wp14:editId="5BE146DC">
                <wp:simplePos x="0" y="0"/>
                <wp:positionH relativeFrom="column">
                  <wp:posOffset>619125</wp:posOffset>
                </wp:positionH>
                <wp:positionV relativeFrom="paragraph">
                  <wp:posOffset>67310</wp:posOffset>
                </wp:positionV>
                <wp:extent cx="0" cy="542925"/>
                <wp:effectExtent l="0" t="0" r="19050" b="9525"/>
                <wp:wrapNone/>
                <wp:docPr id="61" name="Straight Connector 61"/>
                <wp:cNvGraphicFramePr/>
                <a:graphic xmlns:a="http://schemas.openxmlformats.org/drawingml/2006/main">
                  <a:graphicData uri="http://schemas.microsoft.com/office/word/2010/wordprocessingShape">
                    <wps:wsp>
                      <wps:cNvCnPr/>
                      <wps:spPr>
                        <a:xfrm flipV="1">
                          <a:off x="0" y="0"/>
                          <a:ext cx="0"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1"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48.75pt,5.3pt" to="48.7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" strokecolor="#4579b8 [3044]"/>
            </w:pict>
          </mc:Fallback>
        </mc:AlternateContent>
      </w:r>
      <w:r w:rsidR="00C64CDF">
        <w:rPr>
          <w:rFonts w:ascii="Times New Roman" w:hAnsi="Times New Roman"/>
          <w:sz w:val="26"/>
          <w:szCs w:val="26"/>
        </w:rPr>
        <w:tab/>
      </w:r>
      <w:r w:rsidR="00C64CDF">
        <w:rPr>
          <w:rFonts w:ascii="Times New Roman" w:hAnsi="Times New Roman"/>
          <w:sz w:val="26"/>
          <w:szCs w:val="26"/>
        </w:rPr>
        <w:tab/>
      </w:r>
      <w:r w:rsidR="00C64CDF">
        <w:rPr>
          <w:rFonts w:ascii="Times New Roman" w:hAnsi="Times New Roman"/>
          <w:sz w:val="26"/>
          <w:szCs w:val="26"/>
        </w:rPr>
        <w:tab/>
      </w:r>
      <w:r w:rsidR="00C64CDF">
        <w:rPr>
          <w:rFonts w:ascii="Times New Roman" w:hAnsi="Times New Roman"/>
          <w:sz w:val="26"/>
          <w:szCs w:val="26"/>
        </w:rPr>
        <w:tab/>
      </w:r>
      <w:r w:rsidR="00C64CDF">
        <w:rPr>
          <w:rFonts w:ascii="Times New Roman" w:hAnsi="Times New Roman"/>
          <w:sz w:val="26"/>
          <w:szCs w:val="26"/>
        </w:rPr>
        <w:tab/>
        <w:t>YES</w:t>
      </w:r>
    </w:p>
    <w:p w:rsidR="008302E6" w:rsidRDefault="00C64CDF" w:rsidP="00FA36B5">
      <w:pPr>
        <w:tabs>
          <w:tab w:val="left" w:pos="3690"/>
          <w:tab w:val="center" w:pos="6480"/>
        </w:tabs>
        <w:ind w:firstLine="3600"/>
        <w:jc w:val="both"/>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710464" behindDoc="0" locked="0" layoutInCell="1" allowOverlap="1" wp14:anchorId="68D12C99" wp14:editId="3BA8D062">
                <wp:simplePos x="0" y="0"/>
                <wp:positionH relativeFrom="column">
                  <wp:posOffset>4648200</wp:posOffset>
                </wp:positionH>
                <wp:positionV relativeFrom="paragraph">
                  <wp:posOffset>253365</wp:posOffset>
                </wp:positionV>
                <wp:extent cx="0" cy="304800"/>
                <wp:effectExtent l="95250" t="0" r="57150" b="57150"/>
                <wp:wrapNone/>
                <wp:docPr id="55" name="Straight Arrow Connector 5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5" o:spid="_x0000_s1026" type="#_x0000_t32" style="position:absolute;margin-left:366pt;margin-top:19.95pt;width:0;height:24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" strokecolor="#4579b8 [3044]">
                <v:stroke endarrow="open"/>
              </v:shape>
            </w:pict>
          </mc:Fallback>
        </mc:AlternateContent>
      </w:r>
      <w:r>
        <w:rPr>
          <w:rFonts w:ascii="Times New Roman" w:hAnsi="Times New Roman"/>
          <w:sz w:val="26"/>
          <w:szCs w:val="26"/>
        </w:rPr>
        <w:tab/>
        <w:t xml:space="preserve">              </w:t>
      </w:r>
    </w:p>
    <w:p w:rsidR="008302E6" w:rsidRDefault="00C64CDF" w:rsidP="008302E6">
      <w:pPr>
        <w:tabs>
          <w:tab w:val="left" w:pos="5535"/>
        </w:tabs>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714560" behindDoc="0" locked="0" layoutInCell="1" allowOverlap="1" wp14:anchorId="000907D7" wp14:editId="757E771A">
                <wp:simplePos x="0" y="0"/>
                <wp:positionH relativeFrom="column">
                  <wp:posOffset>4667525</wp:posOffset>
                </wp:positionH>
                <wp:positionV relativeFrom="paragraph">
                  <wp:posOffset>99875</wp:posOffset>
                </wp:positionV>
                <wp:extent cx="1346873" cy="47626"/>
                <wp:effectExtent l="38100" t="76200" r="24765" b="66675"/>
                <wp:wrapNone/>
                <wp:docPr id="57" name="Straight Arrow Connector 57"/>
                <wp:cNvGraphicFramePr/>
                <a:graphic xmlns:a="http://schemas.openxmlformats.org/drawingml/2006/main">
                  <a:graphicData uri="http://schemas.microsoft.com/office/word/2010/wordprocessingShape">
                    <wps:wsp>
                      <wps:cNvCnPr/>
                      <wps:spPr>
                        <a:xfrm flipH="1" flipV="1">
                          <a:off x="0" y="0"/>
                          <a:ext cx="1346873" cy="4762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7" o:spid="_x0000_s1026" type="#_x0000_t32" style="position:absolute;margin-left:367.5pt;margin-top:7.85pt;width:106.05pt;height:3.75pt;flip:x y;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" strokecolor="#4579b8 [3044]">
                <v:stroke endarrow="open"/>
              </v:shape>
            </w:pict>
          </mc:Fallback>
        </mc:AlternateContent>
      </w:r>
      <w:r>
        <w:rPr>
          <w:rFonts w:ascii="Times New Roman" w:hAnsi="Times New Roman"/>
          <w:sz w:val="26"/>
          <w:szCs w:val="26"/>
        </w:rPr>
        <mc:AlternateContent>
          <mc:Choice Requires="wps">
            <w:drawing>
              <wp:anchor distT="0" distB="0" distL="114300" distR="114300" simplePos="0" relativeHeight="251713536" behindDoc="0" locked="0" layoutInCell="1" allowOverlap="1" wp14:anchorId="0FAC22E6" wp14:editId="59C39BCF">
                <wp:simplePos x="0" y="0"/>
                <wp:positionH relativeFrom="column">
                  <wp:posOffset>6025079</wp:posOffset>
                </wp:positionH>
                <wp:positionV relativeFrom="paragraph">
                  <wp:posOffset>139065</wp:posOffset>
                </wp:positionV>
                <wp:extent cx="0" cy="542925"/>
                <wp:effectExtent l="0" t="0" r="19050" b="9525"/>
                <wp:wrapNone/>
                <wp:docPr id="59" name="Straight Connector 59"/>
                <wp:cNvGraphicFramePr/>
                <a:graphic xmlns:a="http://schemas.openxmlformats.org/drawingml/2006/main">
                  <a:graphicData uri="http://schemas.microsoft.com/office/word/2010/wordprocessingShape">
                    <wps:wsp>
                      <wps:cNvCnPr/>
                      <wps:spPr>
                        <a:xfrm flipV="1">
                          <a:off x="0" y="0"/>
                          <a:ext cx="0"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9"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474.4pt,10.95pt" to="474.4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" strokecolor="#4579b8 [3044]"/>
            </w:pict>
          </mc:Fallback>
        </mc:AlternateContent>
      </w:r>
      <w:r>
        <w:rPr>
          <w:rFonts w:ascii="Times New Roman" w:hAnsi="Times New Roman"/>
          <w:sz w:val="26"/>
          <w:szCs w:val="26"/>
        </w:rPr>
        <mc:AlternateContent>
          <mc:Choice Requires="wps">
            <w:drawing>
              <wp:anchor distT="0" distB="0" distL="114300" distR="114300" simplePos="0" relativeHeight="251696128" behindDoc="0" locked="0" layoutInCell="1" allowOverlap="1" wp14:anchorId="403D2E43" wp14:editId="0624A6EC">
                <wp:simplePos x="0" y="0"/>
                <wp:positionH relativeFrom="column">
                  <wp:posOffset>3686175</wp:posOffset>
                </wp:positionH>
                <wp:positionV relativeFrom="paragraph">
                  <wp:posOffset>224155</wp:posOffset>
                </wp:positionV>
                <wp:extent cx="1924050" cy="990600"/>
                <wp:effectExtent l="0" t="0" r="19050" b="19050"/>
                <wp:wrapNone/>
                <wp:docPr id="50" name="Flowchart: Decision 50"/>
                <wp:cNvGraphicFramePr/>
                <a:graphic xmlns:a="http://schemas.openxmlformats.org/drawingml/2006/main">
                  <a:graphicData uri="http://schemas.microsoft.com/office/word/2010/wordprocessingShape">
                    <wps:wsp>
                      <wps:cNvSpPr/>
                      <wps:spPr>
                        <a:xfrm>
                          <a:off x="0" y="0"/>
                          <a:ext cx="1924050" cy="9906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37046" w:rsidRPr="00902638" w:rsidRDefault="00937046" w:rsidP="008302E6">
                            <w:pPr>
                              <w:jc w:val="center"/>
                              <w:rPr>
                                <w:rFonts w:ascii="Times New Roman" w:hAnsi="Times New Roman"/>
                                <w:sz w:val="26"/>
                                <w:szCs w:val="26"/>
                              </w:rPr>
                            </w:pPr>
                            <w:r>
                              <w:rPr>
                                <w:rFonts w:ascii="Times New Roman" w:hAnsi="Times New Roman"/>
                                <w:sz w:val="26"/>
                                <w:szCs w:val="26"/>
                              </w:rPr>
                              <w:t>Có xung LED1 ko?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50" o:spid="_x0000_s1056" type="#_x0000_t110" style="position:absolute;margin-left:290.25pt;margin-top:17.65pt;width:151.5pt;height:78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" fillcolor="white [3201]" strokecolor="black [3200]" strokeweight="2pt">
                <v:textbox>
                  <w:txbxContent>
                    <w:p w:rsidR="00AA4BFF" w:rsidRPr="00902638" w:rsidRDefault="00AA4BFF" w:rsidP="008302E6">
                      <w:pPr>
                        <w:jc w:val="center"/>
                        <w:rPr>
                          <w:rFonts w:ascii="Times New Roman" w:hAnsi="Times New Roman"/>
                          <w:sz w:val="26"/>
                          <w:szCs w:val="26"/>
                        </w:rPr>
                      </w:pPr>
                      <w:r>
                        <w:rPr>
                          <w:rFonts w:ascii="Times New Roman" w:hAnsi="Times New Roman"/>
                          <w:sz w:val="26"/>
                          <w:szCs w:val="26"/>
                        </w:rPr>
                        <w:t>Có xung LED1 ko?</w:t>
                      </w:r>
                    </w:p>
                  </w:txbxContent>
                </v:textbox>
              </v:shape>
            </w:pict>
          </mc:Fallback>
        </mc:AlternateContent>
      </w:r>
      <w:r>
        <w:rPr>
          <w:rFonts w:ascii="Times New Roman" w:hAnsi="Times New Roman"/>
          <w:sz w:val="26"/>
          <w:szCs w:val="26"/>
        </w:rPr>
        <mc:AlternateContent>
          <mc:Choice Requires="wps">
            <w:drawing>
              <wp:anchor distT="0" distB="0" distL="114300" distR="114300" simplePos="0" relativeHeight="251706368" behindDoc="0" locked="0" layoutInCell="1" allowOverlap="1" wp14:anchorId="47245266" wp14:editId="5779E267">
                <wp:simplePos x="0" y="0"/>
                <wp:positionH relativeFrom="column">
                  <wp:posOffset>610870</wp:posOffset>
                </wp:positionH>
                <wp:positionV relativeFrom="paragraph">
                  <wp:posOffset>1270</wp:posOffset>
                </wp:positionV>
                <wp:extent cx="581025" cy="9525"/>
                <wp:effectExtent l="0" t="0" r="28575" b="28575"/>
                <wp:wrapNone/>
                <wp:docPr id="9227" name="Straight Connector 9227"/>
                <wp:cNvGraphicFramePr/>
                <a:graphic xmlns:a="http://schemas.openxmlformats.org/drawingml/2006/main">
                  <a:graphicData uri="http://schemas.microsoft.com/office/word/2010/wordprocessingShape">
                    <wps:wsp>
                      <wps:cNvCnPr/>
                      <wps:spPr>
                        <a:xfrm flipH="1">
                          <a:off x="0" y="0"/>
                          <a:ext cx="5810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27" o:spid="_x0000_s1026" style="position:absolute;flip:x;z-index:251706368;visibility:visible;mso-wrap-style:square;mso-wrap-distance-left:9pt;mso-wrap-distance-top:0;mso-wrap-distance-right:9pt;mso-wrap-distance-bottom:0;mso-position-horizontal:absolute;mso-position-horizontal-relative:text;mso-position-vertical:absolute;mso-position-vertical-relative:text" from="48.1pt,.1pt" to="93.8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" strokecolor="#4579b8 [3044]"/>
            </w:pict>
          </mc:Fallback>
        </mc:AlternateContent>
      </w:r>
      <w:r w:rsidR="00FA36B5">
        <w:rPr>
          <w:rFonts w:ascii="Times New Roman" w:hAnsi="Times New Roman"/>
          <w:sz w:val="26"/>
          <w:szCs w:val="26"/>
        </w:rPr>
        <w:t xml:space="preserve">                   NO</w:t>
      </w:r>
      <w:r w:rsidR="008302E6">
        <w:rPr>
          <w:rFonts w:ascii="Times New Roman" w:hAnsi="Times New Roman"/>
          <w:sz w:val="26"/>
          <w:szCs w:val="26"/>
        </w:rPr>
        <w:tab/>
      </w:r>
      <w:r w:rsidR="00FA36B5">
        <w:rPr>
          <w:rFonts w:ascii="Times New Roman" w:hAnsi="Times New Roman"/>
          <w:sz w:val="26"/>
          <w:szCs w:val="26"/>
        </w:rPr>
        <w:tab/>
      </w:r>
      <w:r w:rsidR="00FA36B5">
        <w:rPr>
          <w:rFonts w:ascii="Times New Roman" w:hAnsi="Times New Roman"/>
          <w:sz w:val="26"/>
          <w:szCs w:val="26"/>
        </w:rPr>
        <w:tab/>
        <w:t>YES</w:t>
      </w:r>
    </w:p>
    <w:p w:rsidR="008302E6" w:rsidRDefault="00C64CDF" w:rsidP="008302E6">
      <w:pPr>
        <w:tabs>
          <w:tab w:val="right" w:pos="9360"/>
        </w:tabs>
        <w:ind w:firstLine="720"/>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709440" behindDoc="0" locked="0" layoutInCell="1" allowOverlap="1" wp14:anchorId="1C3D4608" wp14:editId="75B450DB">
                <wp:simplePos x="0" y="0"/>
                <wp:positionH relativeFrom="column">
                  <wp:posOffset>2171700</wp:posOffset>
                </wp:positionH>
                <wp:positionV relativeFrom="paragraph">
                  <wp:posOffset>212725</wp:posOffset>
                </wp:positionV>
                <wp:extent cx="0" cy="352425"/>
                <wp:effectExtent l="95250" t="0" r="95250" b="66675"/>
                <wp:wrapNone/>
                <wp:docPr id="9226" name="Straight Arrow Connector 9226"/>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226" o:spid="_x0000_s1026" type="#_x0000_t32" style="position:absolute;margin-left:171pt;margin-top:16.75pt;width:0;height:27.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" strokecolor="#4579b8 [3044]">
                <v:stroke endarrow="open"/>
              </v:shape>
            </w:pict>
          </mc:Fallback>
        </mc:AlternateContent>
      </w:r>
      <w:r>
        <w:rPr>
          <w:rFonts w:ascii="Times New Roman" w:hAnsi="Times New Roman"/>
          <w:sz w:val="26"/>
          <w:szCs w:val="26"/>
        </w:rPr>
        <w:t xml:space="preserve">      </w:t>
      </w:r>
      <w:r w:rsidR="008302E6">
        <w:rPr>
          <w:rFonts w:ascii="Times New Roman" w:hAnsi="Times New Roman"/>
          <w:sz w:val="26"/>
          <w:szCs w:val="26"/>
        </w:rPr>
        <w:tab/>
        <w:t>NO</w:t>
      </w:r>
    </w:p>
    <w:p w:rsidR="008302E6" w:rsidRDefault="00C64CDF" w:rsidP="008302E6">
      <w:pPr>
        <w:ind w:firstLine="720"/>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712512" behindDoc="0" locked="0" layoutInCell="1" allowOverlap="1" wp14:anchorId="218EEB5B" wp14:editId="02E7B709">
                <wp:simplePos x="0" y="0"/>
                <wp:positionH relativeFrom="column">
                  <wp:posOffset>5560695</wp:posOffset>
                </wp:positionH>
                <wp:positionV relativeFrom="paragraph">
                  <wp:posOffset>71120</wp:posOffset>
                </wp:positionV>
                <wp:extent cx="466725" cy="9525"/>
                <wp:effectExtent l="0" t="0" r="28575" b="28575"/>
                <wp:wrapNone/>
                <wp:docPr id="9224" name="Straight Connector 9224"/>
                <wp:cNvGraphicFramePr/>
                <a:graphic xmlns:a="http://schemas.openxmlformats.org/drawingml/2006/main">
                  <a:graphicData uri="http://schemas.microsoft.com/office/word/2010/wordprocessingShape">
                    <wps:wsp>
                      <wps:cNvCnPr/>
                      <wps:spPr>
                        <a:xfrm flipV="1">
                          <a:off x="0" y="0"/>
                          <a:ext cx="4667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24"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437.85pt,5.6pt" to="474.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" strokecolor="#4579b8 [3044]"/>
            </w:pict>
          </mc:Fallback>
        </mc:AlternateContent>
      </w:r>
      <w:r>
        <w:rPr>
          <w:rFonts w:ascii="Times New Roman" w:hAnsi="Times New Roman"/>
          <w:sz w:val="26"/>
          <w:szCs w:val="26"/>
        </w:rPr>
        <mc:AlternateContent>
          <mc:Choice Requires="wps">
            <w:drawing>
              <wp:anchor distT="0" distB="0" distL="114300" distR="114300" simplePos="0" relativeHeight="251693056" behindDoc="0" locked="0" layoutInCell="1" allowOverlap="1" wp14:anchorId="0E6597DC" wp14:editId="6A7F8041">
                <wp:simplePos x="0" y="0"/>
                <wp:positionH relativeFrom="column">
                  <wp:posOffset>1189990</wp:posOffset>
                </wp:positionH>
                <wp:positionV relativeFrom="paragraph">
                  <wp:posOffset>266065</wp:posOffset>
                </wp:positionV>
                <wp:extent cx="1933575" cy="381000"/>
                <wp:effectExtent l="0" t="0" r="28575" b="19050"/>
                <wp:wrapNone/>
                <wp:docPr id="52" name="Rectangle 52"/>
                <wp:cNvGraphicFramePr/>
                <a:graphic xmlns:a="http://schemas.openxmlformats.org/drawingml/2006/main">
                  <a:graphicData uri="http://schemas.microsoft.com/office/word/2010/wordprocessingShape">
                    <wps:wsp>
                      <wps:cNvSpPr/>
                      <wps:spPr>
                        <a:xfrm>
                          <a:off x="0" y="0"/>
                          <a:ext cx="1933575" cy="381000"/>
                        </a:xfrm>
                        <a:prstGeom prst="rect">
                          <a:avLst/>
                        </a:prstGeom>
                      </wps:spPr>
                      <wps:style>
                        <a:lnRef idx="2">
                          <a:schemeClr val="dk1"/>
                        </a:lnRef>
                        <a:fillRef idx="1">
                          <a:schemeClr val="lt1"/>
                        </a:fillRef>
                        <a:effectRef idx="0">
                          <a:schemeClr val="dk1"/>
                        </a:effectRef>
                        <a:fontRef idx="minor">
                          <a:schemeClr val="dk1"/>
                        </a:fontRef>
                      </wps:style>
                      <wps:txbx>
                        <w:txbxContent>
                          <w:p w:rsidR="00937046" w:rsidRPr="00902638" w:rsidRDefault="00937046" w:rsidP="008302E6">
                            <w:pPr>
                              <w:jc w:val="center"/>
                              <w:rPr>
                                <w:rFonts w:ascii="Times New Roman" w:hAnsi="Times New Roman"/>
                                <w:sz w:val="26"/>
                                <w:szCs w:val="26"/>
                              </w:rPr>
                            </w:pPr>
                            <w:r>
                              <w:rPr>
                                <w:rFonts w:ascii="Times New Roman" w:hAnsi="Times New Roman"/>
                                <w:sz w:val="26"/>
                                <w:szCs w:val="26"/>
                              </w:rPr>
                              <w:t>Người++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2" o:spid="_x0000_s1057" style="position:absolute;left:0;text-align:left;margin-left:93.7pt;margin-top:20.95pt;width:152.25pt;height:30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" fillcolor="white [3201]" strokecolor="black [3200]" strokeweight="2pt">
                <v:textbox>
                  <w:txbxContent>
                    <w:p w:rsidR="00AA4BFF" w:rsidRPr="00902638" w:rsidRDefault="00AA4BFF" w:rsidP="008302E6">
                      <w:pPr>
                        <w:jc w:val="center"/>
                        <w:rPr>
                          <w:rFonts w:ascii="Times New Roman" w:hAnsi="Times New Roman"/>
                          <w:sz w:val="26"/>
                          <w:szCs w:val="26"/>
                        </w:rPr>
                      </w:pPr>
                      <w:r>
                        <w:rPr>
                          <w:rFonts w:ascii="Times New Roman" w:hAnsi="Times New Roman"/>
                          <w:sz w:val="26"/>
                          <w:szCs w:val="26"/>
                        </w:rPr>
                        <w:t>Người++</w:t>
                      </w:r>
                    </w:p>
                  </w:txbxContent>
                </v:textbox>
              </v:rect>
            </w:pict>
          </mc:Fallback>
        </mc:AlternateContent>
      </w:r>
      <w:r w:rsidR="008302E6">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YES</w:t>
      </w:r>
    </w:p>
    <w:p w:rsidR="008302E6" w:rsidRDefault="00C64CDF" w:rsidP="008302E6">
      <w:pPr>
        <w:tabs>
          <w:tab w:val="left" w:pos="3645"/>
          <w:tab w:val="left" w:pos="6810"/>
        </w:tabs>
        <w:rPr>
          <w:rFonts w:ascii="Times New Roman" w:hAnsi="Times New Roman"/>
          <w:sz w:val="26"/>
          <w:szCs w:val="26"/>
        </w:rPr>
      </w:pPr>
      <w:r>
        <w:rPr>
          <w:rFonts w:ascii="Times New Roman" w:hAnsi="Times New Roman"/>
          <w:sz w:val="26"/>
          <w:szCs w:val="26"/>
        </w:rPr>
        <w:tab/>
      </w:r>
      <w:r w:rsidR="008302E6">
        <w:rPr>
          <w:rFonts w:ascii="Times New Roman" w:hAnsi="Times New Roman"/>
          <w:sz w:val="26"/>
          <w:szCs w:val="26"/>
        </w:rPr>
        <w:tab/>
        <w:t>YES</w:t>
      </w:r>
    </w:p>
    <w:p w:rsidR="008302E6" w:rsidRPr="006D5DE3" w:rsidRDefault="00C64CDF" w:rsidP="008302E6">
      <w:pPr>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694080" behindDoc="0" locked="0" layoutInCell="1" allowOverlap="1" wp14:anchorId="38682A56" wp14:editId="0F2CEE3A">
                <wp:simplePos x="0" y="0"/>
                <wp:positionH relativeFrom="column">
                  <wp:posOffset>3702050</wp:posOffset>
                </wp:positionH>
                <wp:positionV relativeFrom="paragraph">
                  <wp:posOffset>297815</wp:posOffset>
                </wp:positionV>
                <wp:extent cx="1933575" cy="38100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1933575" cy="381000"/>
                        </a:xfrm>
                        <a:prstGeom prst="rect">
                          <a:avLst/>
                        </a:prstGeom>
                      </wps:spPr>
                      <wps:style>
                        <a:lnRef idx="2">
                          <a:schemeClr val="dk1"/>
                        </a:lnRef>
                        <a:fillRef idx="1">
                          <a:schemeClr val="lt1"/>
                        </a:fillRef>
                        <a:effectRef idx="0">
                          <a:schemeClr val="dk1"/>
                        </a:effectRef>
                        <a:fontRef idx="minor">
                          <a:schemeClr val="dk1"/>
                        </a:fontRef>
                      </wps:style>
                      <wps:txbx>
                        <w:txbxContent>
                          <w:p w:rsidR="00937046" w:rsidRPr="00902638" w:rsidRDefault="00937046" w:rsidP="008302E6">
                            <w:pPr>
                              <w:jc w:val="center"/>
                              <w:rPr>
                                <w:rFonts w:ascii="Times New Roman" w:hAnsi="Times New Roman"/>
                                <w:sz w:val="26"/>
                                <w:szCs w:val="26"/>
                              </w:rPr>
                            </w:pPr>
                            <w:r>
                              <w:rPr>
                                <w:rFonts w:ascii="Times New Roman" w:hAnsi="Times New Roman"/>
                                <w:sz w:val="26"/>
                                <w:szCs w:val="26"/>
                              </w:rPr>
                              <w:t>Người--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1" o:spid="_x0000_s1058" style="position:absolute;margin-left:291.5pt;margin-top:23.45pt;width:152.25pt;height:30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" fillcolor="white [3201]" strokecolor="black [3200]" strokeweight="2pt">
                <v:textbox>
                  <w:txbxContent>
                    <w:p w:rsidR="00AA4BFF" w:rsidRPr="00902638" w:rsidRDefault="00AA4BFF" w:rsidP="008302E6">
                      <w:pPr>
                        <w:jc w:val="center"/>
                        <w:rPr>
                          <w:rFonts w:ascii="Times New Roman" w:hAnsi="Times New Roman"/>
                          <w:sz w:val="26"/>
                          <w:szCs w:val="26"/>
                        </w:rPr>
                      </w:pPr>
                      <w:r>
                        <w:rPr>
                          <w:rFonts w:ascii="Times New Roman" w:hAnsi="Times New Roman"/>
                          <w:sz w:val="26"/>
                          <w:szCs w:val="26"/>
                        </w:rPr>
                        <w:t>Người--</w:t>
                      </w:r>
                    </w:p>
                  </w:txbxContent>
                </v:textbox>
              </v:rect>
            </w:pict>
          </mc:Fallback>
        </mc:AlternateContent>
      </w:r>
      <w:r>
        <w:rPr>
          <w:rFonts w:ascii="Times New Roman" w:hAnsi="Times New Roman"/>
          <w:sz w:val="26"/>
          <w:szCs w:val="26"/>
        </w:rPr>
        <mc:AlternateContent>
          <mc:Choice Requires="wps">
            <w:drawing>
              <wp:anchor distT="0" distB="0" distL="114300" distR="114300" simplePos="0" relativeHeight="251711488" behindDoc="0" locked="0" layoutInCell="1" allowOverlap="1" wp14:anchorId="49BBD766" wp14:editId="464343F6">
                <wp:simplePos x="0" y="0"/>
                <wp:positionH relativeFrom="column">
                  <wp:posOffset>4661535</wp:posOffset>
                </wp:positionH>
                <wp:positionV relativeFrom="paragraph">
                  <wp:posOffset>-607</wp:posOffset>
                </wp:positionV>
                <wp:extent cx="0" cy="285750"/>
                <wp:effectExtent l="95250" t="0" r="57150" b="57150"/>
                <wp:wrapNone/>
                <wp:docPr id="9225" name="Straight Arrow Connector 922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225" o:spid="_x0000_s1026" type="#_x0000_t32" style="position:absolute;margin-left:367.05pt;margin-top:-.05pt;width:0;height:22.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" strokecolor="#4579b8 [3044]">
                <v:stroke endarrow="open"/>
              </v:shape>
            </w:pict>
          </mc:Fallback>
        </mc:AlternateContent>
      </w:r>
      <w:r>
        <w:rPr>
          <w:rFonts w:ascii="Times New Roman" w:hAnsi="Times New Roman"/>
          <w:sz w:val="26"/>
          <w:szCs w:val="26"/>
        </w:rPr>
        <mc:AlternateContent>
          <mc:Choice Requires="wps">
            <w:drawing>
              <wp:anchor distT="0" distB="0" distL="114300" distR="114300" simplePos="0" relativeHeight="251715584" behindDoc="0" locked="0" layoutInCell="1" allowOverlap="1" wp14:anchorId="1D932164" wp14:editId="3074B7D2">
                <wp:simplePos x="0" y="0"/>
                <wp:positionH relativeFrom="column">
                  <wp:posOffset>2197100</wp:posOffset>
                </wp:positionH>
                <wp:positionV relativeFrom="paragraph">
                  <wp:posOffset>33020</wp:posOffset>
                </wp:positionV>
                <wp:extent cx="0" cy="822960"/>
                <wp:effectExtent l="0" t="0" r="19050" b="15240"/>
                <wp:wrapNone/>
                <wp:docPr id="9222" name="Straight Connector 9222"/>
                <wp:cNvGraphicFramePr/>
                <a:graphic xmlns:a="http://schemas.openxmlformats.org/drawingml/2006/main">
                  <a:graphicData uri="http://schemas.microsoft.com/office/word/2010/wordprocessingShape">
                    <wps:wsp>
                      <wps:cNvCnPr/>
                      <wps:spPr>
                        <a:xfrm>
                          <a:off x="0" y="0"/>
                          <a:ext cx="0" cy="822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222" o:spid="_x0000_s1026" style="position:absolute;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3pt,2.6pt" to="173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" strokecolor="#4579b8 [3044]"/>
            </w:pict>
          </mc:Fallback>
        </mc:AlternateContent>
      </w:r>
      <w:r w:rsidR="00FA36B5">
        <w:rPr>
          <w:rFonts w:ascii="Times New Roman" w:hAnsi="Times New Roman"/>
          <w:sz w:val="26"/>
          <w:szCs w:val="26"/>
        </w:rPr>
        <w:tab/>
      </w:r>
      <w:r w:rsidR="00FA36B5">
        <w:rPr>
          <w:rFonts w:ascii="Times New Roman" w:hAnsi="Times New Roman"/>
          <w:sz w:val="26"/>
          <w:szCs w:val="26"/>
        </w:rPr>
        <w:tab/>
      </w:r>
      <w:r w:rsidR="00FA36B5">
        <w:rPr>
          <w:rFonts w:ascii="Times New Roman" w:hAnsi="Times New Roman"/>
          <w:sz w:val="26"/>
          <w:szCs w:val="26"/>
        </w:rPr>
        <w:tab/>
      </w:r>
      <w:r w:rsidR="00FA36B5">
        <w:rPr>
          <w:rFonts w:ascii="Times New Roman" w:hAnsi="Times New Roman"/>
          <w:sz w:val="26"/>
          <w:szCs w:val="26"/>
        </w:rPr>
        <w:tab/>
      </w:r>
      <w:r w:rsidR="00FA36B5">
        <w:rPr>
          <w:rFonts w:ascii="Times New Roman" w:hAnsi="Times New Roman"/>
          <w:sz w:val="26"/>
          <w:szCs w:val="26"/>
        </w:rPr>
        <w:tab/>
      </w:r>
      <w:r w:rsidR="00FA36B5">
        <w:rPr>
          <w:rFonts w:ascii="Times New Roman" w:hAnsi="Times New Roman"/>
          <w:sz w:val="26"/>
          <w:szCs w:val="26"/>
        </w:rPr>
        <w:tab/>
      </w:r>
      <w:r w:rsidR="00FA36B5">
        <w:rPr>
          <w:rFonts w:ascii="Times New Roman" w:hAnsi="Times New Roman"/>
          <w:sz w:val="26"/>
          <w:szCs w:val="26"/>
        </w:rPr>
        <w:tab/>
      </w:r>
      <w:r w:rsidR="00FA36B5">
        <w:rPr>
          <w:rFonts w:ascii="Times New Roman" w:hAnsi="Times New Roman"/>
          <w:sz w:val="26"/>
          <w:szCs w:val="26"/>
        </w:rPr>
        <w:tab/>
      </w:r>
      <w:r w:rsidR="00FA36B5">
        <w:rPr>
          <w:rFonts w:ascii="Times New Roman" w:hAnsi="Times New Roman"/>
          <w:sz w:val="26"/>
          <w:szCs w:val="26"/>
        </w:rPr>
        <w:tab/>
        <w:t>YES</w:t>
      </w:r>
    </w:p>
    <w:p w:rsidR="008302E6" w:rsidRDefault="008302E6" w:rsidP="008302E6">
      <w:pPr>
        <w:rPr>
          <w:rFonts w:ascii="Times New Roman" w:hAnsi="Times New Roman"/>
          <w:sz w:val="26"/>
          <w:szCs w:val="26"/>
        </w:rPr>
      </w:pPr>
    </w:p>
    <w:p w:rsidR="008302E6" w:rsidRDefault="00C64CDF" w:rsidP="008302E6">
      <w:pPr>
        <w:tabs>
          <w:tab w:val="left" w:pos="3540"/>
        </w:tabs>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717632" behindDoc="0" locked="0" layoutInCell="1" allowOverlap="1" wp14:anchorId="08BCB980" wp14:editId="4B251E8B">
                <wp:simplePos x="0" y="0"/>
                <wp:positionH relativeFrom="column">
                  <wp:posOffset>4653887</wp:posOffset>
                </wp:positionH>
                <wp:positionV relativeFrom="paragraph">
                  <wp:posOffset>61282</wp:posOffset>
                </wp:positionV>
                <wp:extent cx="13647" cy="191932"/>
                <wp:effectExtent l="0" t="0" r="24765" b="17780"/>
                <wp:wrapNone/>
                <wp:docPr id="9220" name="Straight Connector 9220"/>
                <wp:cNvGraphicFramePr/>
                <a:graphic xmlns:a="http://schemas.openxmlformats.org/drawingml/2006/main">
                  <a:graphicData uri="http://schemas.microsoft.com/office/word/2010/wordprocessingShape">
                    <wps:wsp>
                      <wps:cNvCnPr/>
                      <wps:spPr>
                        <a:xfrm flipV="1">
                          <a:off x="0" y="0"/>
                          <a:ext cx="13647" cy="1919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220"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45pt,4.85pt" to="367.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" strokecolor="#4579b8 [3044]"/>
            </w:pict>
          </mc:Fallback>
        </mc:AlternateContent>
      </w:r>
      <w:r>
        <w:rPr>
          <w:rFonts w:ascii="Times New Roman" w:hAnsi="Times New Roman"/>
          <w:sz w:val="26"/>
          <w:szCs w:val="26"/>
        </w:rPr>
        <mc:AlternateContent>
          <mc:Choice Requires="wps">
            <w:drawing>
              <wp:anchor distT="0" distB="0" distL="114300" distR="114300" simplePos="0" relativeHeight="251716608" behindDoc="0" locked="0" layoutInCell="1" allowOverlap="1" wp14:anchorId="6A11996E" wp14:editId="4037F01F">
                <wp:simplePos x="0" y="0"/>
                <wp:positionH relativeFrom="column">
                  <wp:posOffset>2178685</wp:posOffset>
                </wp:positionH>
                <wp:positionV relativeFrom="paragraph">
                  <wp:posOffset>246380</wp:posOffset>
                </wp:positionV>
                <wp:extent cx="2476500" cy="0"/>
                <wp:effectExtent l="0" t="0" r="19050" b="19050"/>
                <wp:wrapNone/>
                <wp:docPr id="9221" name="Straight Connector 9221"/>
                <wp:cNvGraphicFramePr/>
                <a:graphic xmlns:a="http://schemas.openxmlformats.org/drawingml/2006/main">
                  <a:graphicData uri="http://schemas.microsoft.com/office/word/2010/wordprocessingShape">
                    <wps:wsp>
                      <wps:cNvCnPr/>
                      <wps:spPr>
                        <a:xfrm>
                          <a:off x="0" y="0"/>
                          <a:ext cx="2476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21"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71.55pt,19.4pt" to="366.5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" strokecolor="#4579b8 [3044]"/>
            </w:pict>
          </mc:Fallback>
        </mc:AlternateContent>
      </w:r>
      <w:r>
        <w:rPr>
          <w:rFonts w:ascii="Times New Roman" w:hAnsi="Times New Roman"/>
          <w:sz w:val="26"/>
          <w:szCs w:val="26"/>
        </w:rPr>
        <mc:AlternateContent>
          <mc:Choice Requires="wps">
            <w:drawing>
              <wp:anchor distT="0" distB="0" distL="114300" distR="114300" simplePos="0" relativeHeight="251718656" behindDoc="0" locked="0" layoutInCell="1" allowOverlap="1" wp14:anchorId="3D03A2F6" wp14:editId="4F8F9F11">
                <wp:simplePos x="0" y="0"/>
                <wp:positionH relativeFrom="column">
                  <wp:posOffset>3448050</wp:posOffset>
                </wp:positionH>
                <wp:positionV relativeFrom="paragraph">
                  <wp:posOffset>257810</wp:posOffset>
                </wp:positionV>
                <wp:extent cx="0" cy="152400"/>
                <wp:effectExtent l="95250" t="0" r="57150" b="57150"/>
                <wp:wrapNone/>
                <wp:docPr id="9218" name="Straight Arrow Connector 9218"/>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218" o:spid="_x0000_s1026" type="#_x0000_t32" style="position:absolute;margin-left:271.5pt;margin-top:20.3pt;width:0;height:12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" strokecolor="#4579b8 [3044]">
                <v:stroke endarrow="open"/>
              </v:shape>
            </w:pict>
          </mc:Fallback>
        </mc:AlternateContent>
      </w:r>
      <w:r w:rsidR="008302E6">
        <w:rPr>
          <w:rFonts w:ascii="Times New Roman" w:hAnsi="Times New Roman"/>
          <w:sz w:val="26"/>
          <w:szCs w:val="26"/>
        </w:rPr>
        <w:tab/>
      </w:r>
    </w:p>
    <w:p w:rsidR="008302E6" w:rsidRDefault="00C64CDF" w:rsidP="008302E6">
      <w:pPr>
        <w:tabs>
          <w:tab w:val="left" w:pos="3540"/>
          <w:tab w:val="left" w:pos="7125"/>
        </w:tabs>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697152" behindDoc="0" locked="0" layoutInCell="1" allowOverlap="1" wp14:anchorId="53D63800" wp14:editId="5C2F3642">
                <wp:simplePos x="0" y="0"/>
                <wp:positionH relativeFrom="column">
                  <wp:posOffset>2567305</wp:posOffset>
                </wp:positionH>
                <wp:positionV relativeFrom="paragraph">
                  <wp:posOffset>106680</wp:posOffset>
                </wp:positionV>
                <wp:extent cx="1790700" cy="600075"/>
                <wp:effectExtent l="0" t="0" r="19050" b="28575"/>
                <wp:wrapNone/>
                <wp:docPr id="9223" name="Flowchart: Decision 9223"/>
                <wp:cNvGraphicFramePr/>
                <a:graphic xmlns:a="http://schemas.openxmlformats.org/drawingml/2006/main">
                  <a:graphicData uri="http://schemas.microsoft.com/office/word/2010/wordprocessingShape">
                    <wps:wsp>
                      <wps:cNvSpPr/>
                      <wps:spPr>
                        <a:xfrm>
                          <a:off x="0" y="0"/>
                          <a:ext cx="1790700" cy="6000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37046" w:rsidRPr="00902638" w:rsidRDefault="00937046" w:rsidP="008302E6">
                            <w:pPr>
                              <w:jc w:val="center"/>
                              <w:rPr>
                                <w:rFonts w:ascii="Times New Roman" w:hAnsi="Times New Roman"/>
                                <w:sz w:val="26"/>
                                <w:szCs w:val="26"/>
                              </w:rPr>
                            </w:pPr>
                            <w:r>
                              <w:rPr>
                                <w:rFonts w:ascii="Times New Roman" w:hAnsi="Times New Roman"/>
                                <w:sz w:val="26"/>
                                <w:szCs w:val="26"/>
                              </w:rPr>
                              <w:t>Người&gt;0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0" coordsize="21600,21600" o:spt="110" path="m10800,l,10800,10800,21600,21600,10800xe">
                <v:stroke joinstyle="miter"/>
                <v:path gradientshapeok="t" o:connecttype="rect" textboxrect="5400,5400,16200,16200"/>
              </v:shapetype>
              <v:shape id="Flowchart: Decision 9223" o:spid="_x0000_s1059" type="#_x0000_t110" style="position:absolute;margin-left:202.15pt;margin-top:8.4pt;width:141pt;height:47.2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" fillcolor="white [3201]" strokecolor="black [3200]" strokeweight="2pt">
                <v:textbox>
                  <w:txbxContent>
                    <w:p w:rsidR="00937046" w:rsidRPr="00902638" w:rsidRDefault="00937046" w:rsidP="008302E6">
                      <w:pPr>
                        <w:jc w:val="center"/>
                        <w:rPr>
                          <w:rFonts w:ascii="Times New Roman" w:hAnsi="Times New Roman"/>
                          <w:sz w:val="26"/>
                          <w:szCs w:val="26"/>
                        </w:rPr>
                      </w:pPr>
                      <w:r>
                        <w:rPr>
                          <w:rFonts w:ascii="Times New Roman" w:hAnsi="Times New Roman"/>
                          <w:sz w:val="26"/>
                          <w:szCs w:val="26"/>
                        </w:rPr>
                        <w:t>Người&gt;0</w:t>
                      </w:r>
                      <w:bookmarkStart w:id="34" w:name="_GoBack"/>
                      <w:bookmarkEnd w:id="34"/>
                      <w:r>
                        <w:rPr>
                          <w:rFonts w:ascii="Times New Roman" w:hAnsi="Times New Roman"/>
                          <w:sz w:val="26"/>
                          <w:szCs w:val="26"/>
                        </w:rPr>
                        <w:t xml:space="preserve"> ?</w:t>
                      </w:r>
                    </w:p>
                  </w:txbxContent>
                </v:textbox>
              </v:shape>
            </w:pict>
          </mc:Fallback>
        </mc:AlternateContent>
      </w:r>
      <w:r>
        <w:rPr>
          <w:rFonts w:ascii="Times New Roman" w:hAnsi="Times New Roman"/>
          <w:sz w:val="26"/>
          <w:szCs w:val="26"/>
        </w:rPr>
        <w:tab/>
      </w:r>
    </w:p>
    <w:p w:rsidR="00D420D8" w:rsidRDefault="00C64CDF" w:rsidP="008302E6">
      <w:pPr>
        <w:spacing w:after="200" w:line="276" w:lineRule="auto"/>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721728" behindDoc="0" locked="0" layoutInCell="1" allowOverlap="1" wp14:anchorId="1A416F26" wp14:editId="5B51D13B">
                <wp:simplePos x="0" y="0"/>
                <wp:positionH relativeFrom="column">
                  <wp:posOffset>4353636</wp:posOffset>
                </wp:positionH>
                <wp:positionV relativeFrom="paragraph">
                  <wp:posOffset>100614</wp:posOffset>
                </wp:positionV>
                <wp:extent cx="655092" cy="1"/>
                <wp:effectExtent l="0" t="0" r="12065" b="19050"/>
                <wp:wrapNone/>
                <wp:docPr id="62" name="Straight Connector 62"/>
                <wp:cNvGraphicFramePr/>
                <a:graphic xmlns:a="http://schemas.openxmlformats.org/drawingml/2006/main">
                  <a:graphicData uri="http://schemas.microsoft.com/office/word/2010/wordprocessingShape">
                    <wps:wsp>
                      <wps:cNvCnPr/>
                      <wps:spPr>
                        <a:xfrm flipV="1">
                          <a:off x="0" y="0"/>
                          <a:ext cx="655092"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2"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8pt,7.9pt" to="394.4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" strokecolor="#4579b8 [3044]"/>
            </w:pict>
          </mc:Fallback>
        </mc:AlternateContent>
      </w:r>
      <w:r>
        <w:rPr>
          <w:rFonts w:ascii="Times New Roman" w:hAnsi="Times New Roman"/>
          <w:sz w:val="26"/>
          <w:szCs w:val="26"/>
        </w:rPr>
        <mc:AlternateContent>
          <mc:Choice Requires="wps">
            <w:drawing>
              <wp:anchor distT="0" distB="0" distL="114300" distR="114300" simplePos="0" relativeHeight="251722752" behindDoc="0" locked="0" layoutInCell="1" allowOverlap="1" wp14:anchorId="6CD4A8C3" wp14:editId="355B22FF">
                <wp:simplePos x="0" y="0"/>
                <wp:positionH relativeFrom="column">
                  <wp:posOffset>5008245</wp:posOffset>
                </wp:positionH>
                <wp:positionV relativeFrom="paragraph">
                  <wp:posOffset>90805</wp:posOffset>
                </wp:positionV>
                <wp:extent cx="0" cy="395605"/>
                <wp:effectExtent l="95250" t="0" r="114300" b="61595"/>
                <wp:wrapNone/>
                <wp:docPr id="63" name="Straight Arrow Connector 63"/>
                <wp:cNvGraphicFramePr/>
                <a:graphic xmlns:a="http://schemas.openxmlformats.org/drawingml/2006/main">
                  <a:graphicData uri="http://schemas.microsoft.com/office/word/2010/wordprocessingShape">
                    <wps:wsp>
                      <wps:cNvCnPr/>
                      <wps:spPr>
                        <a:xfrm>
                          <a:off x="0" y="0"/>
                          <a:ext cx="0" cy="3956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3" o:spid="_x0000_s1026" type="#_x0000_t32" style="position:absolute;margin-left:394.35pt;margin-top:7.15pt;width:0;height:31.1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" strokecolor="#4579b8 [3044]">
                <v:stroke endarrow="open"/>
              </v:shape>
            </w:pict>
          </mc:Fallback>
        </mc:AlternateContent>
      </w:r>
      <w:r>
        <w:rPr>
          <w:rFonts w:ascii="Times New Roman" w:hAnsi="Times New Roman"/>
          <w:sz w:val="26"/>
          <w:szCs w:val="26"/>
        </w:rPr>
        <mc:AlternateContent>
          <mc:Choice Requires="wps">
            <w:drawing>
              <wp:anchor distT="0" distB="0" distL="114300" distR="114300" simplePos="0" relativeHeight="251719680" behindDoc="0" locked="0" layoutInCell="1" allowOverlap="1" wp14:anchorId="045A68AE" wp14:editId="1B6E9F19">
                <wp:simplePos x="0" y="0"/>
                <wp:positionH relativeFrom="column">
                  <wp:posOffset>2157730</wp:posOffset>
                </wp:positionH>
                <wp:positionV relativeFrom="paragraph">
                  <wp:posOffset>81280</wp:posOffset>
                </wp:positionV>
                <wp:extent cx="390525" cy="9525"/>
                <wp:effectExtent l="0" t="0" r="28575" b="28575"/>
                <wp:wrapNone/>
                <wp:docPr id="9217" name="Straight Connector 9217"/>
                <wp:cNvGraphicFramePr/>
                <a:graphic xmlns:a="http://schemas.openxmlformats.org/drawingml/2006/main">
                  <a:graphicData uri="http://schemas.microsoft.com/office/word/2010/wordprocessingShape">
                    <wps:wsp>
                      <wps:cNvCnPr/>
                      <wps:spPr>
                        <a:xfrm flipH="1">
                          <a:off x="0" y="0"/>
                          <a:ext cx="3905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17"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169.9pt,6.4pt" to="200.6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" strokecolor="#4579b8 [3044]"/>
            </w:pict>
          </mc:Fallback>
        </mc:AlternateContent>
      </w:r>
      <w:r>
        <w:rPr>
          <w:rFonts w:ascii="Times New Roman" w:hAnsi="Times New Roman"/>
          <w:sz w:val="26"/>
          <w:szCs w:val="26"/>
        </w:rPr>
        <mc:AlternateContent>
          <mc:Choice Requires="wps">
            <w:drawing>
              <wp:anchor distT="0" distB="0" distL="114300" distR="114300" simplePos="0" relativeHeight="251720704" behindDoc="0" locked="0" layoutInCell="1" allowOverlap="1" wp14:anchorId="7DDA4B49" wp14:editId="3A871B1E">
                <wp:simplePos x="0" y="0"/>
                <wp:positionH relativeFrom="column">
                  <wp:posOffset>2169795</wp:posOffset>
                </wp:positionH>
                <wp:positionV relativeFrom="paragraph">
                  <wp:posOffset>90170</wp:posOffset>
                </wp:positionV>
                <wp:extent cx="0" cy="388620"/>
                <wp:effectExtent l="95250" t="0" r="114300" b="49530"/>
                <wp:wrapNone/>
                <wp:docPr id="9216" name="Straight Arrow Connector 9216"/>
                <wp:cNvGraphicFramePr/>
                <a:graphic xmlns:a="http://schemas.openxmlformats.org/drawingml/2006/main">
                  <a:graphicData uri="http://schemas.microsoft.com/office/word/2010/wordprocessingShape">
                    <wps:wsp>
                      <wps:cNvCnPr/>
                      <wps:spPr>
                        <a:xfrm>
                          <a:off x="0" y="0"/>
                          <a:ext cx="0" cy="388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9216" o:spid="_x0000_s1026" type="#_x0000_t32" style="position:absolute;margin-left:170.85pt;margin-top:7.1pt;width:0;height:30.6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" strokecolor="#4579b8 [3044]">
                <v:stroke endarrow="open"/>
              </v:shape>
            </w:pict>
          </mc:Fallback>
        </mc:AlternateContent>
      </w:r>
      <w:r w:rsidR="00FA36B5">
        <w:rPr>
          <w:rFonts w:ascii="Times New Roman" w:hAnsi="Times New Roman"/>
          <w:sz w:val="26"/>
          <w:szCs w:val="26"/>
        </w:rPr>
        <w:tab/>
      </w:r>
      <w:r w:rsidR="00FA36B5">
        <w:rPr>
          <w:rFonts w:ascii="Times New Roman" w:hAnsi="Times New Roman"/>
          <w:sz w:val="26"/>
          <w:szCs w:val="26"/>
        </w:rPr>
        <w:tab/>
      </w:r>
      <w:r w:rsidR="00FA36B5">
        <w:rPr>
          <w:rFonts w:ascii="Times New Roman" w:hAnsi="Times New Roman"/>
          <w:sz w:val="26"/>
          <w:szCs w:val="26"/>
        </w:rPr>
        <w:tab/>
      </w:r>
      <w:r w:rsidR="00FA36B5">
        <w:rPr>
          <w:rFonts w:ascii="Times New Roman" w:hAnsi="Times New Roman"/>
          <w:sz w:val="26"/>
          <w:szCs w:val="26"/>
        </w:rPr>
        <w:tab/>
        <w:t>YES</w:t>
      </w:r>
      <w:r w:rsidR="00FA36B5">
        <w:rPr>
          <w:rFonts w:ascii="Times New Roman" w:hAnsi="Times New Roman"/>
          <w:sz w:val="26"/>
          <w:szCs w:val="26"/>
        </w:rPr>
        <w:tab/>
      </w:r>
      <w:r w:rsidR="00FA36B5">
        <w:rPr>
          <w:rFonts w:ascii="Times New Roman" w:hAnsi="Times New Roman"/>
          <w:sz w:val="26"/>
          <w:szCs w:val="26"/>
        </w:rPr>
        <w:tab/>
      </w:r>
      <w:r w:rsidR="00FA36B5">
        <w:rPr>
          <w:rFonts w:ascii="Times New Roman" w:hAnsi="Times New Roman"/>
          <w:sz w:val="26"/>
          <w:szCs w:val="26"/>
        </w:rPr>
        <w:tab/>
      </w:r>
      <w:r w:rsidR="00FA36B5">
        <w:rPr>
          <w:rFonts w:ascii="Times New Roman" w:hAnsi="Times New Roman"/>
          <w:sz w:val="26"/>
          <w:szCs w:val="26"/>
        </w:rPr>
        <w:tab/>
      </w:r>
      <w:r w:rsidR="00FA36B5">
        <w:rPr>
          <w:rFonts w:ascii="Times New Roman" w:hAnsi="Times New Roman"/>
          <w:sz w:val="26"/>
          <w:szCs w:val="26"/>
        </w:rPr>
        <w:tab/>
      </w:r>
      <w:r w:rsidR="00FA36B5">
        <w:rPr>
          <w:rFonts w:ascii="Times New Roman" w:hAnsi="Times New Roman"/>
          <w:sz w:val="26"/>
          <w:szCs w:val="26"/>
        </w:rPr>
        <w:tab/>
      </w:r>
      <w:r w:rsidR="00FA36B5">
        <w:rPr>
          <w:rFonts w:ascii="Times New Roman" w:hAnsi="Times New Roman"/>
          <w:sz w:val="26"/>
          <w:szCs w:val="26"/>
        </w:rPr>
        <w:tab/>
        <w:t>NO</w:t>
      </w:r>
    </w:p>
    <w:p w:rsidR="00D420D8" w:rsidRDefault="00C64CDF" w:rsidP="008302E6">
      <w:pPr>
        <w:spacing w:after="200" w:line="276" w:lineRule="auto"/>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699200" behindDoc="0" locked="0" layoutInCell="1" allowOverlap="1" wp14:anchorId="6C282171" wp14:editId="5A97DA32">
                <wp:simplePos x="0" y="0"/>
                <wp:positionH relativeFrom="column">
                  <wp:posOffset>4518660</wp:posOffset>
                </wp:positionH>
                <wp:positionV relativeFrom="paragraph">
                  <wp:posOffset>129540</wp:posOffset>
                </wp:positionV>
                <wp:extent cx="1028700" cy="41910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1028700" cy="419100"/>
                        </a:xfrm>
                        <a:prstGeom prst="rect">
                          <a:avLst/>
                        </a:prstGeom>
                      </wps:spPr>
                      <wps:style>
                        <a:lnRef idx="2">
                          <a:schemeClr val="dk1"/>
                        </a:lnRef>
                        <a:fillRef idx="1">
                          <a:schemeClr val="lt1"/>
                        </a:fillRef>
                        <a:effectRef idx="0">
                          <a:schemeClr val="dk1"/>
                        </a:effectRef>
                        <a:fontRef idx="minor">
                          <a:schemeClr val="dk1"/>
                        </a:fontRef>
                      </wps:style>
                      <wps:txbx>
                        <w:txbxContent>
                          <w:p w:rsidR="00937046" w:rsidRPr="00F57333" w:rsidRDefault="00937046" w:rsidP="008302E6">
                            <w:pPr>
                              <w:jc w:val="center"/>
                              <w:rPr>
                                <w:rFonts w:ascii="Times New Roman" w:hAnsi="Times New Roman"/>
                                <w:sz w:val="26"/>
                                <w:szCs w:val="26"/>
                              </w:rPr>
                            </w:pPr>
                            <w:r>
                              <w:rPr>
                                <w:rFonts w:ascii="Times New Roman" w:hAnsi="Times New Roman"/>
                                <w:sz w:val="26"/>
                                <w:szCs w:val="26"/>
                              </w:rPr>
                              <w:t>Tắt đèn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8" o:spid="_x0000_s1060" style="position:absolute;margin-left:355.8pt;margin-top:10.2pt;width:81pt;height:33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" fillcolor="white [3201]" strokecolor="black [3200]" strokeweight="2pt">
                <v:textbox>
                  <w:txbxContent>
                    <w:p w:rsidR="00AA4BFF" w:rsidRPr="00F57333" w:rsidRDefault="00AA4BFF" w:rsidP="008302E6">
                      <w:pPr>
                        <w:jc w:val="center"/>
                        <w:rPr>
                          <w:rFonts w:ascii="Times New Roman" w:hAnsi="Times New Roman"/>
                          <w:sz w:val="26"/>
                          <w:szCs w:val="26"/>
                        </w:rPr>
                      </w:pPr>
                      <w:r>
                        <w:rPr>
                          <w:rFonts w:ascii="Times New Roman" w:hAnsi="Times New Roman"/>
                          <w:sz w:val="26"/>
                          <w:szCs w:val="26"/>
                        </w:rPr>
                        <w:t>Tắt đèn</w:t>
                      </w:r>
                    </w:p>
                  </w:txbxContent>
                </v:textbox>
              </v:rect>
            </w:pict>
          </mc:Fallback>
        </mc:AlternateContent>
      </w:r>
      <w:r>
        <w:rPr>
          <w:rFonts w:ascii="Times New Roman" w:hAnsi="Times New Roman"/>
          <w:sz w:val="26"/>
          <w:szCs w:val="26"/>
        </w:rPr>
        <mc:AlternateContent>
          <mc:Choice Requires="wps">
            <w:drawing>
              <wp:anchor distT="0" distB="0" distL="114300" distR="114300" simplePos="0" relativeHeight="251698176" behindDoc="0" locked="0" layoutInCell="1" allowOverlap="1" wp14:anchorId="0E9A8A9B" wp14:editId="59C41900">
                <wp:simplePos x="0" y="0"/>
                <wp:positionH relativeFrom="column">
                  <wp:posOffset>1682115</wp:posOffset>
                </wp:positionH>
                <wp:positionV relativeFrom="paragraph">
                  <wp:posOffset>145415</wp:posOffset>
                </wp:positionV>
                <wp:extent cx="1085850" cy="4191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085850" cy="419100"/>
                        </a:xfrm>
                        <a:prstGeom prst="rect">
                          <a:avLst/>
                        </a:prstGeom>
                      </wps:spPr>
                      <wps:style>
                        <a:lnRef idx="2">
                          <a:schemeClr val="dk1"/>
                        </a:lnRef>
                        <a:fillRef idx="1">
                          <a:schemeClr val="lt1"/>
                        </a:fillRef>
                        <a:effectRef idx="0">
                          <a:schemeClr val="dk1"/>
                        </a:effectRef>
                        <a:fontRef idx="minor">
                          <a:schemeClr val="dk1"/>
                        </a:fontRef>
                      </wps:style>
                      <wps:txbx>
                        <w:txbxContent>
                          <w:p w:rsidR="00937046" w:rsidRPr="00F57333" w:rsidRDefault="00937046" w:rsidP="008302E6">
                            <w:pPr>
                              <w:jc w:val="center"/>
                              <w:rPr>
                                <w:rFonts w:ascii="Times New Roman" w:hAnsi="Times New Roman"/>
                                <w:sz w:val="26"/>
                                <w:szCs w:val="26"/>
                              </w:rPr>
                            </w:pPr>
                            <w:r>
                              <w:rPr>
                                <w:rFonts w:ascii="Times New Roman" w:hAnsi="Times New Roman"/>
                                <w:sz w:val="26"/>
                                <w:szCs w:val="26"/>
                              </w:rPr>
                              <w:t>Bật đèn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61" style="position:absolute;margin-left:132.45pt;margin-top:11.45pt;width:85.5pt;height:33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" fillcolor="white [3201]" strokecolor="black [3200]" strokeweight="2pt">
                <v:textbox>
                  <w:txbxContent>
                    <w:p w:rsidR="00AA4BFF" w:rsidRPr="00F57333" w:rsidRDefault="00AA4BFF" w:rsidP="008302E6">
                      <w:pPr>
                        <w:jc w:val="center"/>
                        <w:rPr>
                          <w:rFonts w:ascii="Times New Roman" w:hAnsi="Times New Roman"/>
                          <w:sz w:val="26"/>
                          <w:szCs w:val="26"/>
                        </w:rPr>
                      </w:pPr>
                      <w:r>
                        <w:rPr>
                          <w:rFonts w:ascii="Times New Roman" w:hAnsi="Times New Roman"/>
                          <w:sz w:val="26"/>
                          <w:szCs w:val="26"/>
                        </w:rPr>
                        <w:t>Bật đèn</w:t>
                      </w:r>
                    </w:p>
                  </w:txbxContent>
                </v:textbox>
              </v:rect>
            </w:pict>
          </mc:Fallback>
        </mc:AlternateContent>
      </w:r>
    </w:p>
    <w:p w:rsidR="00D420D8" w:rsidRDefault="00C64CDF" w:rsidP="008302E6">
      <w:pPr>
        <w:spacing w:after="200" w:line="276" w:lineRule="auto"/>
        <w:rPr>
          <w:rFonts w:ascii="Times New Roman" w:hAnsi="Times New Roman"/>
          <w:sz w:val="26"/>
          <w:szCs w:val="26"/>
        </w:rPr>
      </w:pPr>
      <w:r>
        <w:rPr>
          <w:rFonts w:ascii="Times New Roman" w:hAnsi="Times New Roman"/>
          <w:sz w:val="26"/>
          <w:szCs w:val="26"/>
        </w:rPr>
        <mc:AlternateContent>
          <mc:Choice Requires="wps">
            <w:drawing>
              <wp:anchor distT="0" distB="0" distL="114300" distR="114300" simplePos="0" relativeHeight="251723776" behindDoc="0" locked="0" layoutInCell="1" allowOverlap="1" wp14:anchorId="626EA809" wp14:editId="4A31546F">
                <wp:simplePos x="0" y="0"/>
                <wp:positionH relativeFrom="column">
                  <wp:posOffset>2197100</wp:posOffset>
                </wp:positionH>
                <wp:positionV relativeFrom="paragraph">
                  <wp:posOffset>219710</wp:posOffset>
                </wp:positionV>
                <wp:extent cx="0" cy="231775"/>
                <wp:effectExtent l="0" t="0" r="19050" b="15875"/>
                <wp:wrapNone/>
                <wp:docPr id="64" name="Straight Connector 64"/>
                <wp:cNvGraphicFramePr/>
                <a:graphic xmlns:a="http://schemas.openxmlformats.org/drawingml/2006/main">
                  <a:graphicData uri="http://schemas.microsoft.com/office/word/2010/wordprocessingShape">
                    <wps:wsp>
                      <wps:cNvCnPr/>
                      <wps:spPr>
                        <a:xfrm>
                          <a:off x="0" y="0"/>
                          <a:ext cx="0" cy="231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4" o:spid="_x0000_s1026" style="position:absolute;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3pt,17.3pt" to="173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" strokecolor="#4579b8 [3044]"/>
            </w:pict>
          </mc:Fallback>
        </mc:AlternateContent>
      </w:r>
      <w:r>
        <w:rPr>
          <w:rFonts w:ascii="Times New Roman" w:hAnsi="Times New Roman"/>
          <w:sz w:val="26"/>
          <w:szCs w:val="26"/>
        </w:rPr>
        <mc:AlternateContent>
          <mc:Choice Requires="wps">
            <w:drawing>
              <wp:anchor distT="0" distB="0" distL="114300" distR="114300" simplePos="0" relativeHeight="251724800" behindDoc="0" locked="0" layoutInCell="1" allowOverlap="1" wp14:anchorId="065E819E" wp14:editId="729F4032">
                <wp:simplePos x="0" y="0"/>
                <wp:positionH relativeFrom="column">
                  <wp:posOffset>5008728</wp:posOffset>
                </wp:positionH>
                <wp:positionV relativeFrom="paragraph">
                  <wp:posOffset>215729</wp:posOffset>
                </wp:positionV>
                <wp:extent cx="0" cy="213815"/>
                <wp:effectExtent l="0" t="0" r="19050" b="15240"/>
                <wp:wrapNone/>
                <wp:docPr id="65" name="Straight Connector 65"/>
                <wp:cNvGraphicFramePr/>
                <a:graphic xmlns:a="http://schemas.openxmlformats.org/drawingml/2006/main">
                  <a:graphicData uri="http://schemas.microsoft.com/office/word/2010/wordprocessingShape">
                    <wps:wsp>
                      <wps:cNvCnPr/>
                      <wps:spPr>
                        <a:xfrm>
                          <a:off x="0" y="0"/>
                          <a:ext cx="0" cy="2138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5" o:spid="_x0000_s1026" style="position:absolute;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4.4pt,17pt" to="394.4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" strokecolor="#4579b8 [3044]"/>
            </w:pict>
          </mc:Fallback>
        </mc:AlternateContent>
      </w:r>
    </w:p>
    <w:p w:rsidR="008302E6" w:rsidRDefault="00C64CDF" w:rsidP="00934EC3">
      <w:pPr>
        <w:pStyle w:val="Heading3"/>
      </w:pPr>
      <w:r>
        <mc:AlternateContent>
          <mc:Choice Requires="wps">
            <w:drawing>
              <wp:anchor distT="0" distB="0" distL="114300" distR="114300" simplePos="0" relativeHeight="251780096" behindDoc="0" locked="0" layoutInCell="1" allowOverlap="1" wp14:anchorId="50AE6F81" wp14:editId="4EF89136">
                <wp:simplePos x="0" y="0"/>
                <wp:positionH relativeFrom="column">
                  <wp:posOffset>2168525</wp:posOffset>
                </wp:positionH>
                <wp:positionV relativeFrom="paragraph">
                  <wp:posOffset>329565</wp:posOffset>
                </wp:positionV>
                <wp:extent cx="2617470" cy="635"/>
                <wp:effectExtent l="0" t="0" r="0" b="1270"/>
                <wp:wrapNone/>
                <wp:docPr id="88" name="Text Box 88"/>
                <wp:cNvGraphicFramePr/>
                <a:graphic xmlns:a="http://schemas.openxmlformats.org/drawingml/2006/main">
                  <a:graphicData uri="http://schemas.microsoft.com/office/word/2010/wordprocessingShape">
                    <wps:wsp>
                      <wps:cNvSpPr txBox="1"/>
                      <wps:spPr>
                        <a:xfrm>
                          <a:off x="0" y="0"/>
                          <a:ext cx="2617470" cy="635"/>
                        </a:xfrm>
                        <a:prstGeom prst="rect">
                          <a:avLst/>
                        </a:prstGeom>
                        <a:solidFill>
                          <a:prstClr val="white"/>
                        </a:solidFill>
                        <a:ln>
                          <a:noFill/>
                        </a:ln>
                        <a:effectLst/>
                      </wps:spPr>
                      <wps:txbx>
                        <w:txbxContent>
                          <w:p w:rsidR="00937046" w:rsidRPr="0058238B" w:rsidRDefault="00937046" w:rsidP="00934EC3">
                            <w:pPr>
                              <w:pStyle w:val="Heading3"/>
                              <w:rPr>
                                <w:rFonts w:eastAsia="Calibri" w:cs="Times New Roman"/>
                                <w:sz w:val="26"/>
                                <w:szCs w:val="26"/>
                              </w:rPr>
                            </w:pPr>
                            <w:bookmarkStart w:id="45" w:name="_Toc454463957"/>
                            <w:r>
                              <w:t xml:space="preserve">Hình </w:t>
                            </w:r>
                            <w:r>
                              <w:fldChar w:fldCharType="begin"/>
                            </w:r>
                            <w:r>
                              <w:instrText xml:space="preserve"> SEQ Hình \* ARABIC </w:instrText>
                            </w:r>
                            <w:r>
                              <w:fldChar w:fldCharType="separate"/>
                            </w:r>
                            <w:r w:rsidR="00F9746B">
                              <w:t>34</w:t>
                            </w:r>
                            <w:r>
                              <w:fldChar w:fldCharType="end"/>
                            </w:r>
                            <w:r w:rsidRPr="00985D49">
                              <w:t xml:space="preserve"> </w:t>
                            </w:r>
                            <w:r>
                              <w:t>Sơ đồ thuật toán tổng quát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8" o:spid="_x0000_s1062" type="#_x0000_t202" style="position:absolute;left:0;text-align:left;margin-left:170.75pt;margin-top:25.95pt;width:206.1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qmgNQIAAHUEAAAOAAAAZHJzL2Uyb0RvYy54bWysVFFv2jAQfp+0/2D5fQToRqu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" stroked="f">
                <v:textbox style="mso-fit-shape-to-text:t" inset="0,0,0,0">
                  <w:txbxContent>
                    <w:p w:rsidR="00937046" w:rsidRPr="0058238B" w:rsidRDefault="00937046" w:rsidP="00934EC3">
                      <w:pPr>
                        <w:pStyle w:val="Heading3"/>
                        <w:rPr>
                          <w:rFonts w:eastAsia="Calibri" w:cs="Times New Roman"/>
                          <w:sz w:val="26"/>
                          <w:szCs w:val="26"/>
                        </w:rPr>
                      </w:pPr>
                      <w:bookmarkStart w:id="46" w:name="_Toc454463957"/>
                      <w:r>
                        <w:t xml:space="preserve">Hình </w:t>
                      </w:r>
                      <w:r>
                        <w:fldChar w:fldCharType="begin"/>
                      </w:r>
                      <w:r>
                        <w:instrText xml:space="preserve"> SEQ Hình \* ARABIC </w:instrText>
                      </w:r>
                      <w:r>
                        <w:fldChar w:fldCharType="separate"/>
                      </w:r>
                      <w:r w:rsidR="00F9746B">
                        <w:t>34</w:t>
                      </w:r>
                      <w:r>
                        <w:fldChar w:fldCharType="end"/>
                      </w:r>
                      <w:r w:rsidRPr="00985D49">
                        <w:t xml:space="preserve"> </w:t>
                      </w:r>
                      <w:r>
                        <w:t>Sơ đồ thuật toán tổng quát</w:t>
                      </w:r>
                      <w:bookmarkEnd w:id="46"/>
                    </w:p>
                  </w:txbxContent>
                </v:textbox>
              </v:shape>
            </w:pict>
          </mc:Fallback>
        </mc:AlternateContent>
      </w:r>
      <w:r>
        <w:rPr>
          <w:sz w:val="26"/>
          <w:szCs w:val="26"/>
        </w:rPr>
        <mc:AlternateContent>
          <mc:Choice Requires="wps">
            <w:drawing>
              <wp:anchor distT="0" distB="0" distL="114300" distR="114300" simplePos="0" relativeHeight="251725824" behindDoc="0" locked="0" layoutInCell="1" allowOverlap="1" wp14:anchorId="30E7AD4B" wp14:editId="42EFE692">
                <wp:simplePos x="0" y="0"/>
                <wp:positionH relativeFrom="column">
                  <wp:posOffset>149860</wp:posOffset>
                </wp:positionH>
                <wp:positionV relativeFrom="paragraph">
                  <wp:posOffset>92075</wp:posOffset>
                </wp:positionV>
                <wp:extent cx="4858385" cy="35560"/>
                <wp:effectExtent l="0" t="0" r="18415" b="21590"/>
                <wp:wrapNone/>
                <wp:docPr id="66" name="Straight Connector 66"/>
                <wp:cNvGraphicFramePr/>
                <a:graphic xmlns:a="http://schemas.openxmlformats.org/drawingml/2006/main">
                  <a:graphicData uri="http://schemas.microsoft.com/office/word/2010/wordprocessingShape">
                    <wps:wsp>
                      <wps:cNvCnPr/>
                      <wps:spPr>
                        <a:xfrm flipH="1" flipV="1">
                          <a:off x="0" y="0"/>
                          <a:ext cx="4858385" cy="35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6" o:spid="_x0000_s1026" style="position:absolute;flip:x y;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pt,7.25pt" to="394.3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" strokecolor="#4579b8 [3044]"/>
            </w:pict>
          </mc:Fallback>
        </mc:AlternateContent>
      </w:r>
      <w:r w:rsidR="008302E6">
        <w:br w:type="page"/>
      </w:r>
    </w:p>
    <w:p w:rsidR="008302E6" w:rsidRDefault="008302E6" w:rsidP="00D420D8">
      <w:pPr>
        <w:tabs>
          <w:tab w:val="left" w:pos="3540"/>
          <w:tab w:val="left" w:pos="7125"/>
        </w:tabs>
        <w:ind w:left="360"/>
        <w:rPr>
          <w:rFonts w:ascii="Times New Roman" w:hAnsi="Times New Roman"/>
          <w:sz w:val="26"/>
          <w:szCs w:val="26"/>
        </w:rPr>
      </w:pPr>
      <w:r>
        <w:rPr>
          <w:rFonts w:ascii="Times New Roman" w:hAnsi="Times New Roman"/>
          <w:sz w:val="26"/>
          <w:szCs w:val="26"/>
        </w:rPr>
        <w:lastRenderedPageBreak/>
        <w:t>Trên đây là sơ đồ nguyên lý, thực tế sẽ có rất nhiều vấn đề cần giải quyết mà trong mô hình không thể hiện hết:</w:t>
      </w:r>
    </w:p>
    <w:p w:rsidR="008302E6" w:rsidRDefault="008302E6" w:rsidP="008302E6">
      <w:pPr>
        <w:pStyle w:val="ListParagraph"/>
        <w:numPr>
          <w:ilvl w:val="0"/>
          <w:numId w:val="22"/>
        </w:numPr>
        <w:tabs>
          <w:tab w:val="left" w:pos="3540"/>
          <w:tab w:val="left" w:pos="7125"/>
        </w:tabs>
        <w:rPr>
          <w:rFonts w:ascii="Times New Roman" w:hAnsi="Times New Roman"/>
          <w:sz w:val="26"/>
          <w:szCs w:val="26"/>
        </w:rPr>
      </w:pPr>
      <w:r>
        <w:rPr>
          <w:rFonts w:ascii="Times New Roman" w:hAnsi="Times New Roman"/>
          <w:sz w:val="26"/>
          <w:szCs w:val="26"/>
        </w:rPr>
        <w:t>Vấn đề chống nhiễu từ tín hiệu OUT của mắt thu 1838T, ta khắc phục qua phần cứng (lắp thêm tụ điện với chân OUT) cũng như qua phần mềm (bằng cách delay 1 trễ nhỏ và kiểm tra lại tín hiệu)</w:t>
      </w:r>
    </w:p>
    <w:p w:rsidR="008302E6" w:rsidRDefault="008302E6" w:rsidP="008302E6">
      <w:pPr>
        <w:pStyle w:val="ListParagraph"/>
        <w:numPr>
          <w:ilvl w:val="0"/>
          <w:numId w:val="22"/>
        </w:numPr>
        <w:tabs>
          <w:tab w:val="left" w:pos="3540"/>
          <w:tab w:val="left" w:pos="7125"/>
        </w:tabs>
        <w:rPr>
          <w:rFonts w:ascii="Times New Roman" w:hAnsi="Times New Roman"/>
          <w:sz w:val="26"/>
          <w:szCs w:val="26"/>
        </w:rPr>
      </w:pPr>
      <w:r>
        <w:rPr>
          <w:rFonts w:ascii="Times New Roman" w:hAnsi="Times New Roman"/>
          <w:sz w:val="26"/>
          <w:szCs w:val="26"/>
        </w:rPr>
        <w:t>Vấn đề phát sinh lỗi “treo Led” khi người chỉ chạm 1 cặp Led rồi không tới chạm Led tiếp theo</w:t>
      </w:r>
    </w:p>
    <w:p w:rsidR="00441412" w:rsidRDefault="008302E6" w:rsidP="008302E6">
      <w:pPr>
        <w:pStyle w:val="ListParagraph"/>
        <w:tabs>
          <w:tab w:val="left" w:pos="3540"/>
          <w:tab w:val="left" w:pos="7125"/>
        </w:tabs>
        <w:rPr>
          <w:rFonts w:ascii="Times New Roman" w:hAnsi="Times New Roman"/>
          <w:sz w:val="26"/>
          <w:szCs w:val="26"/>
        </w:rPr>
      </w:pPr>
      <w:r>
        <w:rPr>
          <w:rFonts w:ascii="Times New Roman" w:hAnsi="Times New Roman"/>
          <w:sz w:val="26"/>
          <w:szCs w:val="26"/>
        </w:rPr>
        <w:t>+ Từ sơ đồ thuật toán, ta thấy lỗi này xuất hiện khi</w:t>
      </w:r>
      <w:r w:rsidR="00441412">
        <w:rPr>
          <w:rFonts w:ascii="Times New Roman" w:hAnsi="Times New Roman"/>
          <w:sz w:val="26"/>
          <w:szCs w:val="26"/>
        </w:rPr>
        <w:t xml:space="preserve"> </w:t>
      </w:r>
      <w:r w:rsidR="00A04F5D">
        <w:rPr>
          <w:rFonts w:ascii="Times New Roman" w:hAnsi="Times New Roman"/>
          <w:sz w:val="26"/>
          <w:szCs w:val="26"/>
        </w:rPr>
        <w:t xml:space="preserve">xuất hiện </w:t>
      </w:r>
      <w:r w:rsidR="00441412">
        <w:rPr>
          <w:rFonts w:ascii="Times New Roman" w:hAnsi="Times New Roman"/>
          <w:sz w:val="26"/>
          <w:szCs w:val="26"/>
        </w:rPr>
        <w:t xml:space="preserve">người chưa đi qua hết 2 cặp Led (chẳng hạn: người chỉ đi đến cặp Led1 rồi quay lại và chương trình “chờ xung cặp Led2” bị rơi vào vòng lặp vô hạn, dẫn đến tình trạng “treo Led”). </w:t>
      </w:r>
    </w:p>
    <w:p w:rsidR="00441412" w:rsidRDefault="00441412" w:rsidP="00441412">
      <w:pPr>
        <w:pStyle w:val="ListParagraph"/>
        <w:tabs>
          <w:tab w:val="left" w:pos="3540"/>
          <w:tab w:val="left" w:pos="7125"/>
        </w:tabs>
        <w:rPr>
          <w:rFonts w:ascii="Times New Roman" w:hAnsi="Times New Roman"/>
          <w:sz w:val="26"/>
          <w:szCs w:val="26"/>
        </w:rPr>
      </w:pPr>
      <w:r>
        <w:rPr>
          <w:rFonts w:ascii="Times New Roman" w:hAnsi="Times New Roman"/>
          <w:sz w:val="26"/>
          <w:szCs w:val="26"/>
        </w:rPr>
        <w:t>+Ta khắc phục bằng việc tạo ra một chương trình con để kiểm tra việc có bị “treo Led” không? Nếu bị treo trong thời gian 0.7s, ta sẽ hủy chương trình “chờ xung” đó.</w:t>
      </w:r>
    </w:p>
    <w:p w:rsidR="00441412" w:rsidRPr="00441412" w:rsidRDefault="00441412" w:rsidP="00441412">
      <w:pPr>
        <w:pStyle w:val="ListParagraph"/>
        <w:tabs>
          <w:tab w:val="left" w:pos="3540"/>
          <w:tab w:val="left" w:pos="7125"/>
        </w:tabs>
        <w:rPr>
          <w:rFonts w:ascii="Times New Roman" w:hAnsi="Times New Roman"/>
          <w:sz w:val="26"/>
          <w:szCs w:val="26"/>
        </w:rPr>
      </w:pPr>
      <w:r>
        <w:rPr>
          <w:rFonts w:ascii="Times New Roman" w:hAnsi="Times New Roman"/>
          <w:sz w:val="26"/>
          <w:szCs w:val="26"/>
        </w:rPr>
        <w:t>+Tại sao lại là con số 0.7s, lý do đưa ra là ta dựa vào tốc độ trung bình bình đi qua 2 cặp Led, theo khảo sát, thời gian trung bình đi qua cặp Led thu phát nhỏ hơn 0.5s, nên nếu bị treo quá thời gian 0.7s, ta sẽ hủy chương trình “chờ xung” ngay lập tức</w:t>
      </w:r>
    </w:p>
    <w:p w:rsidR="008302E6" w:rsidRPr="006D5DE3" w:rsidRDefault="008302E6" w:rsidP="008302E6">
      <w:pPr>
        <w:pStyle w:val="ListParagraph"/>
        <w:numPr>
          <w:ilvl w:val="0"/>
          <w:numId w:val="15"/>
        </w:numPr>
        <w:tabs>
          <w:tab w:val="left" w:pos="3540"/>
          <w:tab w:val="left" w:pos="7125"/>
        </w:tabs>
        <w:rPr>
          <w:rFonts w:ascii="Times New Roman" w:hAnsi="Times New Roman"/>
          <w:sz w:val="26"/>
          <w:szCs w:val="26"/>
        </w:rPr>
      </w:pPr>
      <w:r>
        <w:rPr>
          <w:rFonts w:ascii="Times New Roman" w:hAnsi="Times New Roman"/>
          <w:sz w:val="26"/>
          <w:szCs w:val="26"/>
        </w:rPr>
        <w:t>Tất cả vẫn đề trên ta đã giải quyết được nhưng không được thể hiện trên sơ đồ</w:t>
      </w:r>
    </w:p>
    <w:p w:rsidR="002C55D6" w:rsidRDefault="00D420D8" w:rsidP="002C55D6">
      <w:pPr>
        <w:pStyle w:val="ListParagraph"/>
        <w:numPr>
          <w:ilvl w:val="0"/>
          <w:numId w:val="8"/>
        </w:numPr>
        <w:spacing w:after="200" w:line="276" w:lineRule="auto"/>
        <w:rPr>
          <w:rFonts w:ascii="Times New Roman" w:hAnsi="Times New Roman"/>
          <w:b/>
          <w:sz w:val="26"/>
          <w:szCs w:val="26"/>
        </w:rPr>
      </w:pPr>
      <w:r>
        <w:rPr>
          <w:rFonts w:ascii="Times New Roman" w:hAnsi="Times New Roman"/>
          <w:b/>
          <w:sz w:val="26"/>
          <w:szCs w:val="26"/>
        </w:rPr>
        <w:t>Bộ phận mở rộng</w:t>
      </w:r>
      <w:r w:rsidR="00E17092">
        <w:rPr>
          <w:rFonts w:ascii="Times New Roman" w:hAnsi="Times New Roman"/>
          <w:b/>
          <w:sz w:val="26"/>
          <w:szCs w:val="26"/>
        </w:rPr>
        <w:t>: Module thu phát sóng RF</w:t>
      </w:r>
    </w:p>
    <w:p w:rsidR="002C55D6" w:rsidRDefault="002C55D6" w:rsidP="002C55D6">
      <w:pPr>
        <w:pStyle w:val="ListParagraph"/>
        <w:keepNext/>
        <w:spacing w:after="200" w:line="276" w:lineRule="auto"/>
        <w:jc w:val="center"/>
      </w:pPr>
      <w:r>
        <w:rPr>
          <w:rFonts w:ascii="Times New Roman" w:hAnsi="Times New Roman"/>
          <w:sz w:val="26"/>
          <w:szCs w:val="26"/>
        </w:rPr>
        <w:drawing>
          <wp:inline distT="0" distB="0" distL="0" distR="0" wp14:anchorId="09AF0D40" wp14:editId="1B9C0D78">
            <wp:extent cx="3248168" cy="3335955"/>
            <wp:effectExtent l="0" t="0" r="0" b="0"/>
            <wp:docPr id="9230" name="Picture 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PNG"/>
                    <pic:cNvPicPr/>
                  </pic:nvPicPr>
                  <pic:blipFill>
                    <a:blip r:embed="rId61">
                      <a:extLst>
                        <a:ext uri="{28A0092B-C50C-407E-A947-70E740481C1C}">
                          <a14:useLocalDpi xmlns:a14="http://schemas.microsoft.com/office/drawing/2010/main" val="0"/>
                        </a:ext>
                      </a:extLst>
                    </a:blip>
                    <a:stretch>
                      <a:fillRect/>
                    </a:stretch>
                  </pic:blipFill>
                  <pic:spPr>
                    <a:xfrm>
                      <a:off x="0" y="0"/>
                      <a:ext cx="3257288" cy="3345322"/>
                    </a:xfrm>
                    <a:prstGeom prst="rect">
                      <a:avLst/>
                    </a:prstGeom>
                  </pic:spPr>
                </pic:pic>
              </a:graphicData>
            </a:graphic>
          </wp:inline>
        </w:drawing>
      </w:r>
    </w:p>
    <w:p w:rsidR="00985D49" w:rsidRPr="002C55D6" w:rsidRDefault="002C55D6" w:rsidP="002C55D6">
      <w:pPr>
        <w:pStyle w:val="Caption"/>
        <w:jc w:val="center"/>
        <w:rPr>
          <w:rFonts w:ascii="Times New Roman" w:hAnsi="Times New Roman"/>
          <w:b w:val="0"/>
          <w:color w:val="auto"/>
          <w:sz w:val="24"/>
          <w:szCs w:val="24"/>
        </w:rPr>
      </w:pPr>
      <w:r w:rsidRPr="002C55D6">
        <w:rPr>
          <w:rFonts w:ascii="Times New Roman" w:hAnsi="Times New Roman"/>
          <w:b w:val="0"/>
          <w:color w:val="auto"/>
          <w:sz w:val="24"/>
          <w:szCs w:val="24"/>
        </w:rPr>
        <w:t xml:space="preserve">Hình </w:t>
      </w:r>
      <w:r w:rsidRPr="002C55D6">
        <w:rPr>
          <w:rFonts w:ascii="Times New Roman" w:hAnsi="Times New Roman"/>
          <w:b w:val="0"/>
          <w:color w:val="auto"/>
          <w:sz w:val="24"/>
          <w:szCs w:val="24"/>
        </w:rPr>
        <w:fldChar w:fldCharType="begin"/>
      </w:r>
      <w:r w:rsidRPr="002C55D6">
        <w:rPr>
          <w:rFonts w:ascii="Times New Roman" w:hAnsi="Times New Roman"/>
          <w:b w:val="0"/>
          <w:color w:val="auto"/>
          <w:sz w:val="24"/>
          <w:szCs w:val="24"/>
        </w:rPr>
        <w:instrText xml:space="preserve"> SEQ Hình \* ARABIC </w:instrText>
      </w:r>
      <w:r w:rsidRPr="002C55D6">
        <w:rPr>
          <w:rFonts w:ascii="Times New Roman" w:hAnsi="Times New Roman"/>
          <w:b w:val="0"/>
          <w:color w:val="auto"/>
          <w:sz w:val="24"/>
          <w:szCs w:val="24"/>
        </w:rPr>
        <w:fldChar w:fldCharType="separate"/>
      </w:r>
      <w:r w:rsidR="00F9746B">
        <w:rPr>
          <w:rFonts w:ascii="Times New Roman" w:hAnsi="Times New Roman"/>
          <w:b w:val="0"/>
          <w:color w:val="auto"/>
          <w:sz w:val="24"/>
          <w:szCs w:val="24"/>
        </w:rPr>
        <w:t>35</w:t>
      </w:r>
      <w:r w:rsidRPr="002C55D6">
        <w:rPr>
          <w:rFonts w:ascii="Times New Roman" w:hAnsi="Times New Roman"/>
          <w:b w:val="0"/>
          <w:color w:val="auto"/>
          <w:sz w:val="24"/>
          <w:szCs w:val="24"/>
        </w:rPr>
        <w:fldChar w:fldCharType="end"/>
      </w:r>
      <w:r w:rsidRPr="002C55D6">
        <w:rPr>
          <w:rFonts w:ascii="Times New Roman" w:hAnsi="Times New Roman"/>
          <w:b w:val="0"/>
          <w:color w:val="auto"/>
          <w:sz w:val="24"/>
          <w:szCs w:val="24"/>
        </w:rPr>
        <w:t xml:space="preserve"> Hình ảnh module thu (trên) và phát (dưới) sóng RF</w:t>
      </w:r>
    </w:p>
    <w:p w:rsidR="00E17092" w:rsidRPr="00E17092" w:rsidRDefault="00E17092" w:rsidP="00E17092">
      <w:pPr>
        <w:pStyle w:val="ListParagraph"/>
        <w:numPr>
          <w:ilvl w:val="0"/>
          <w:numId w:val="23"/>
        </w:numPr>
        <w:shd w:val="clear" w:color="auto" w:fill="FFFFFF"/>
        <w:spacing w:after="0" w:line="257" w:lineRule="atLeast"/>
        <w:rPr>
          <w:rFonts w:ascii="Times New Roman" w:eastAsia="Times New Roman" w:hAnsi="Times New Roman"/>
          <w:noProof w:val="0"/>
          <w:color w:val="000000"/>
          <w:sz w:val="26"/>
          <w:szCs w:val="26"/>
        </w:rPr>
      </w:pPr>
      <w:r w:rsidRPr="00E17092">
        <w:rPr>
          <w:rFonts w:ascii="Times New Roman" w:eastAsia="Times New Roman" w:hAnsi="Times New Roman"/>
          <w:bCs/>
          <w:noProof w:val="0"/>
          <w:color w:val="000000"/>
          <w:sz w:val="26"/>
          <w:szCs w:val="26"/>
        </w:rPr>
        <w:lastRenderedPageBreak/>
        <w:t>Điện áp sử dụng: 5V </w:t>
      </w:r>
      <w:r w:rsidRPr="00E17092">
        <w:rPr>
          <w:rFonts w:ascii="Times New Roman" w:eastAsia="Times New Roman" w:hAnsi="Times New Roman"/>
          <w:bCs/>
          <w:noProof w:val="0"/>
          <w:color w:val="000000"/>
          <w:sz w:val="26"/>
          <w:szCs w:val="26"/>
        </w:rPr>
        <w:br/>
        <w:t>I &lt;4.5mA </w:t>
      </w:r>
      <w:r w:rsidRPr="00E17092">
        <w:rPr>
          <w:rFonts w:ascii="Times New Roman" w:eastAsia="Times New Roman" w:hAnsi="Times New Roman"/>
          <w:bCs/>
          <w:noProof w:val="0"/>
          <w:color w:val="000000"/>
          <w:sz w:val="26"/>
          <w:szCs w:val="26"/>
        </w:rPr>
        <w:br/>
        <w:t>Giải mã PT2272-M4</w:t>
      </w:r>
      <w:r w:rsidRPr="00E17092">
        <w:rPr>
          <w:rFonts w:ascii="Times New Roman" w:eastAsia="Times New Roman" w:hAnsi="Times New Roman"/>
          <w:bCs/>
          <w:noProof w:val="0"/>
          <w:color w:val="000000"/>
          <w:sz w:val="26"/>
          <w:szCs w:val="26"/>
        </w:rPr>
        <w:br/>
        <w:t>Tần số thu: 315 Mhz </w:t>
      </w:r>
      <w:r w:rsidRPr="00E17092">
        <w:rPr>
          <w:rFonts w:ascii="Times New Roman" w:eastAsia="Times New Roman" w:hAnsi="Times New Roman"/>
          <w:bCs/>
          <w:noProof w:val="0"/>
          <w:color w:val="000000"/>
          <w:sz w:val="26"/>
          <w:szCs w:val="26"/>
        </w:rPr>
        <w:br/>
        <w:t>Anten dài: 23CM</w:t>
      </w:r>
      <w:r w:rsidRPr="00E17092">
        <w:rPr>
          <w:rFonts w:ascii="Times New Roman" w:eastAsia="Times New Roman" w:hAnsi="Times New Roman"/>
          <w:bCs/>
          <w:noProof w:val="0"/>
          <w:color w:val="000000"/>
          <w:sz w:val="26"/>
          <w:szCs w:val="26"/>
        </w:rPr>
        <w:br/>
        <w:t>Chân nguồn: Vcc(+5V) ; GND</w:t>
      </w:r>
      <w:r w:rsidRPr="00E17092">
        <w:rPr>
          <w:rFonts w:ascii="Times New Roman" w:eastAsia="Times New Roman" w:hAnsi="Times New Roman"/>
          <w:bCs/>
          <w:noProof w:val="0"/>
          <w:color w:val="000000"/>
          <w:sz w:val="26"/>
          <w:szCs w:val="26"/>
        </w:rPr>
        <w:br/>
        <w:t>Chân VT ( Valid Transmission) : Chân báo tín hiệu khi nhận dữ liệu ( Ở trạng thái chờ đầu ra 0, khi có tín hiệu lên 1 và trở về 0 khi không còn tín hiệu)</w:t>
      </w:r>
    </w:p>
    <w:p w:rsidR="00E17092" w:rsidRPr="00E17092" w:rsidRDefault="00E17092" w:rsidP="00E17092">
      <w:pPr>
        <w:pStyle w:val="ListParagraph"/>
        <w:numPr>
          <w:ilvl w:val="0"/>
          <w:numId w:val="23"/>
        </w:numPr>
        <w:shd w:val="clear" w:color="auto" w:fill="FFFFFF"/>
        <w:spacing w:after="0" w:line="257" w:lineRule="atLeast"/>
        <w:rPr>
          <w:rFonts w:ascii="Times New Roman" w:eastAsia="Times New Roman" w:hAnsi="Times New Roman"/>
          <w:noProof w:val="0"/>
          <w:color w:val="000000"/>
          <w:sz w:val="26"/>
          <w:szCs w:val="26"/>
        </w:rPr>
      </w:pPr>
      <w:r w:rsidRPr="00E17092">
        <w:rPr>
          <w:rFonts w:ascii="Times New Roman" w:eastAsia="Times New Roman" w:hAnsi="Times New Roman"/>
          <w:bCs/>
          <w:noProof w:val="0"/>
          <w:color w:val="000000"/>
          <w:sz w:val="26"/>
          <w:szCs w:val="26"/>
        </w:rPr>
        <w:t>Tín hiệu ra: D0, D1, D2, D3</w:t>
      </w:r>
      <w:r w:rsidR="006A641A">
        <w:rPr>
          <w:rFonts w:ascii="Times New Roman" w:eastAsia="Times New Roman" w:hAnsi="Times New Roman"/>
          <w:bCs/>
          <w:noProof w:val="0"/>
          <w:color w:val="000000"/>
          <w:sz w:val="26"/>
          <w:szCs w:val="26"/>
        </w:rPr>
        <w:t xml:space="preserve"> (tương ứng các phím A,B,C,D được nhấn bên phát)</w:t>
      </w:r>
      <w:r w:rsidRPr="00E17092">
        <w:rPr>
          <w:rFonts w:ascii="Times New Roman" w:eastAsia="Times New Roman" w:hAnsi="Times New Roman"/>
          <w:bCs/>
          <w:noProof w:val="0"/>
          <w:color w:val="000000"/>
          <w:sz w:val="26"/>
          <w:szCs w:val="26"/>
        </w:rPr>
        <w:br/>
        <w:t>Khi chưa có tín hiệu các chân đầu ra ở mức 0,</w:t>
      </w:r>
      <w:r w:rsidR="004968EF">
        <w:rPr>
          <w:rFonts w:ascii="Times New Roman" w:eastAsia="Times New Roman" w:hAnsi="Times New Roman"/>
          <w:bCs/>
          <w:noProof w:val="0"/>
          <w:color w:val="000000"/>
          <w:sz w:val="26"/>
          <w:szCs w:val="26"/>
        </w:rPr>
        <w:t xml:space="preserve"> Khi có tín hiệu các chân lên 1</w:t>
      </w:r>
    </w:p>
    <w:p w:rsidR="00A42779" w:rsidRDefault="00A42779">
      <w:pPr>
        <w:spacing w:after="200" w:line="276" w:lineRule="auto"/>
        <w:rPr>
          <w:rFonts w:ascii="Times New Roman" w:hAnsi="Times New Roman"/>
          <w:sz w:val="26"/>
          <w:szCs w:val="26"/>
        </w:rPr>
      </w:pPr>
      <w:r>
        <w:rPr>
          <w:rFonts w:ascii="Times New Roman" w:hAnsi="Times New Roman"/>
          <w:sz w:val="26"/>
          <w:szCs w:val="26"/>
        </w:rPr>
        <w:br w:type="page"/>
      </w:r>
    </w:p>
    <w:p w:rsidR="0049143B" w:rsidRDefault="0049143B" w:rsidP="00A42779">
      <w:pPr>
        <w:ind w:firstLine="360"/>
        <w:jc w:val="center"/>
        <w:rPr>
          <w:rFonts w:ascii="Times New Roman" w:hAnsi="Times New Roman"/>
          <w:sz w:val="52"/>
          <w:szCs w:val="52"/>
        </w:rPr>
      </w:pPr>
    </w:p>
    <w:p w:rsidR="00A42779" w:rsidRDefault="00A42779" w:rsidP="00A42779">
      <w:pPr>
        <w:ind w:firstLine="360"/>
        <w:jc w:val="center"/>
        <w:rPr>
          <w:rFonts w:ascii="Times New Roman" w:hAnsi="Times New Roman"/>
          <w:sz w:val="52"/>
          <w:szCs w:val="52"/>
        </w:rPr>
      </w:pPr>
    </w:p>
    <w:p w:rsidR="00A42779" w:rsidRDefault="00A42779" w:rsidP="00A42779">
      <w:pPr>
        <w:ind w:firstLine="360"/>
        <w:jc w:val="center"/>
        <w:rPr>
          <w:rFonts w:ascii="Times New Roman" w:hAnsi="Times New Roman"/>
          <w:sz w:val="52"/>
          <w:szCs w:val="52"/>
        </w:rPr>
      </w:pPr>
    </w:p>
    <w:p w:rsidR="00A42779" w:rsidRDefault="00A42779" w:rsidP="00682A47">
      <w:pPr>
        <w:pStyle w:val="Heading1"/>
      </w:pPr>
      <w:r>
        <w:t>CHƯƠNG 3:</w:t>
      </w:r>
    </w:p>
    <w:p w:rsidR="00A42779" w:rsidRDefault="00A42779" w:rsidP="00682A47">
      <w:pPr>
        <w:pStyle w:val="Heading1"/>
      </w:pPr>
      <w:r>
        <w:t>SẢN PHẨM HOÀN THIỆN VÀ HƯỚNG PHÁT TRIỂN</w:t>
      </w:r>
    </w:p>
    <w:p w:rsidR="00A42779" w:rsidRDefault="00A42779">
      <w:pPr>
        <w:spacing w:after="200" w:line="276" w:lineRule="auto"/>
        <w:rPr>
          <w:rFonts w:ascii="Times New Roman" w:hAnsi="Times New Roman"/>
          <w:b/>
          <w:sz w:val="52"/>
          <w:szCs w:val="52"/>
        </w:rPr>
      </w:pPr>
      <w:r>
        <w:rPr>
          <w:rFonts w:ascii="Times New Roman" w:hAnsi="Times New Roman"/>
          <w:b/>
          <w:sz w:val="52"/>
          <w:szCs w:val="52"/>
        </w:rPr>
        <w:br w:type="page"/>
      </w:r>
    </w:p>
    <w:p w:rsidR="00A42779" w:rsidRDefault="00A42779" w:rsidP="00A42779">
      <w:pPr>
        <w:pStyle w:val="ListParagraph"/>
        <w:numPr>
          <w:ilvl w:val="0"/>
          <w:numId w:val="24"/>
        </w:numPr>
        <w:rPr>
          <w:rFonts w:ascii="Times New Roman" w:hAnsi="Times New Roman"/>
          <w:b/>
          <w:sz w:val="26"/>
          <w:szCs w:val="26"/>
        </w:rPr>
      </w:pPr>
      <w:r>
        <w:rPr>
          <w:rFonts w:ascii="Times New Roman" w:hAnsi="Times New Roman"/>
          <w:b/>
          <w:sz w:val="26"/>
          <w:szCs w:val="26"/>
        </w:rPr>
        <w:lastRenderedPageBreak/>
        <w:t>Sản phẩm hoàn thiện</w:t>
      </w:r>
    </w:p>
    <w:p w:rsidR="00985D49" w:rsidRDefault="00064175" w:rsidP="00985D49">
      <w:pPr>
        <w:keepNext/>
        <w:ind w:left="360"/>
        <w:jc w:val="center"/>
      </w:pPr>
      <w:r>
        <w:rPr>
          <w:rFonts w:ascii="Times New Roman" w:hAnsi="Times New Roman"/>
          <w:b/>
          <w:sz w:val="26"/>
          <w:szCs w:val="26"/>
        </w:rPr>
        <w:drawing>
          <wp:inline distT="0" distB="0" distL="0" distR="0" wp14:anchorId="7B0B7B77" wp14:editId="028C7A3F">
            <wp:extent cx="5055079" cy="5050864"/>
            <wp:effectExtent l="0" t="0" r="0" b="0"/>
            <wp:docPr id="72" name="Picture 72" descr="C:\Users\laptop88.vn\Desktop\P_20160620_20052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ptop88.vn\Desktop\P_20160620_200524_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58205" cy="5053987"/>
                    </a:xfrm>
                    <a:prstGeom prst="rect">
                      <a:avLst/>
                    </a:prstGeom>
                    <a:noFill/>
                    <a:ln>
                      <a:noFill/>
                    </a:ln>
                  </pic:spPr>
                </pic:pic>
              </a:graphicData>
            </a:graphic>
          </wp:inline>
        </w:drawing>
      </w:r>
    </w:p>
    <w:p w:rsidR="00985D49" w:rsidRDefault="00985D49" w:rsidP="00934EC3">
      <w:pPr>
        <w:pStyle w:val="Heading3"/>
      </w:pPr>
      <w:bookmarkStart w:id="47" w:name="_Toc454463959"/>
      <w:r>
        <w:t xml:space="preserve">Hình </w:t>
      </w:r>
      <w:r>
        <w:fldChar w:fldCharType="begin"/>
      </w:r>
      <w:r>
        <w:instrText xml:space="preserve"> SEQ Hình \* ARABIC </w:instrText>
      </w:r>
      <w:r>
        <w:fldChar w:fldCharType="separate"/>
      </w:r>
      <w:r w:rsidR="00F9746B">
        <w:t>36</w:t>
      </w:r>
      <w:r>
        <w:fldChar w:fldCharType="end"/>
      </w:r>
      <w:r w:rsidRPr="00985D49">
        <w:t xml:space="preserve"> </w:t>
      </w:r>
      <w:r>
        <w:t>Hình ảnh sản phẩm sau khi hoàn thiện</w:t>
      </w:r>
      <w:bookmarkEnd w:id="47"/>
    </w:p>
    <w:p w:rsidR="00780D2F" w:rsidRDefault="00780D2F" w:rsidP="00985D49">
      <w:pPr>
        <w:pStyle w:val="Caption"/>
        <w:jc w:val="center"/>
        <w:rPr>
          <w:rFonts w:ascii="Times New Roman" w:hAnsi="Times New Roman"/>
          <w:b w:val="0"/>
          <w:sz w:val="26"/>
          <w:szCs w:val="26"/>
        </w:rPr>
      </w:pPr>
    </w:p>
    <w:p w:rsidR="00064175" w:rsidRDefault="00064175" w:rsidP="00064175">
      <w:pPr>
        <w:ind w:left="360"/>
        <w:rPr>
          <w:rFonts w:ascii="Times New Roman" w:hAnsi="Times New Roman"/>
          <w:sz w:val="26"/>
          <w:szCs w:val="26"/>
        </w:rPr>
      </w:pPr>
      <w:r>
        <w:rPr>
          <w:rFonts w:ascii="Times New Roman" w:hAnsi="Times New Roman"/>
          <w:sz w:val="26"/>
          <w:szCs w:val="26"/>
        </w:rPr>
        <w:t>Thiết bị được gắn ở hai cạnh cửa ra vào</w:t>
      </w:r>
      <w:r w:rsidR="008E71FC">
        <w:rPr>
          <w:rFonts w:ascii="Times New Roman" w:hAnsi="Times New Roman"/>
          <w:sz w:val="26"/>
          <w:szCs w:val="26"/>
        </w:rPr>
        <w:t>, trong đó:</w:t>
      </w:r>
    </w:p>
    <w:p w:rsidR="008E71FC" w:rsidRDefault="008E71FC" w:rsidP="008E71FC">
      <w:pPr>
        <w:pStyle w:val="ListParagraph"/>
        <w:numPr>
          <w:ilvl w:val="0"/>
          <w:numId w:val="22"/>
        </w:numPr>
        <w:rPr>
          <w:rFonts w:ascii="Times New Roman" w:hAnsi="Times New Roman"/>
          <w:sz w:val="26"/>
          <w:szCs w:val="26"/>
        </w:rPr>
      </w:pPr>
      <w:r>
        <w:rPr>
          <w:rFonts w:ascii="Times New Roman" w:hAnsi="Times New Roman"/>
          <w:sz w:val="26"/>
          <w:szCs w:val="26"/>
        </w:rPr>
        <w:t>Hai bộ phận thu hồng ngoại và phát hồng ngoại gắn ở hai cảnh cửa và được cấp nguồn 1 chiều</w:t>
      </w:r>
    </w:p>
    <w:p w:rsidR="008E71FC" w:rsidRDefault="008E71FC" w:rsidP="008E71FC">
      <w:pPr>
        <w:pStyle w:val="ListParagraph"/>
        <w:numPr>
          <w:ilvl w:val="0"/>
          <w:numId w:val="22"/>
        </w:numPr>
        <w:rPr>
          <w:rFonts w:ascii="Times New Roman" w:hAnsi="Times New Roman"/>
          <w:sz w:val="26"/>
          <w:szCs w:val="26"/>
        </w:rPr>
      </w:pPr>
      <w:r>
        <w:rPr>
          <w:rFonts w:ascii="Times New Roman" w:hAnsi="Times New Roman"/>
          <w:sz w:val="26"/>
          <w:szCs w:val="26"/>
        </w:rPr>
        <w:t>Ở bộ phận thu hồng ngoại có mạch công suất, ta cần cấp điện 220V cho đèn điện</w:t>
      </w:r>
    </w:p>
    <w:p w:rsidR="008520E1" w:rsidRDefault="008520E1" w:rsidP="008520E1">
      <w:pPr>
        <w:ind w:left="360"/>
        <w:rPr>
          <w:rFonts w:ascii="Times New Roman" w:hAnsi="Times New Roman"/>
          <w:sz w:val="26"/>
          <w:szCs w:val="26"/>
        </w:rPr>
      </w:pPr>
      <w:r>
        <w:rPr>
          <w:rFonts w:ascii="Times New Roman" w:hAnsi="Times New Roman"/>
          <w:sz w:val="26"/>
          <w:szCs w:val="26"/>
        </w:rPr>
        <w:t>Qua một thời gian sử dụng, ta thấy mạch hoạt động khá ổn định, song, hi hữu vẫn xảy ra trường hợp người đi qua nhưng đèn không sáng, lý do:</w:t>
      </w:r>
    </w:p>
    <w:p w:rsidR="008520E1" w:rsidRDefault="008520E1" w:rsidP="008520E1">
      <w:pPr>
        <w:pStyle w:val="ListParagraph"/>
        <w:numPr>
          <w:ilvl w:val="0"/>
          <w:numId w:val="22"/>
        </w:numPr>
        <w:rPr>
          <w:rFonts w:ascii="Times New Roman" w:hAnsi="Times New Roman"/>
          <w:sz w:val="26"/>
          <w:szCs w:val="26"/>
        </w:rPr>
      </w:pPr>
      <w:r>
        <w:rPr>
          <w:rFonts w:ascii="Times New Roman" w:hAnsi="Times New Roman"/>
          <w:sz w:val="26"/>
          <w:szCs w:val="26"/>
        </w:rPr>
        <w:t xml:space="preserve">Tốc độ đi của người quá nhanh, khiến cho thiết bị nhầm lẫn tín hiệu nhanh đó là </w:t>
      </w:r>
      <w:r>
        <w:rPr>
          <w:rFonts w:ascii="Times New Roman" w:hAnsi="Times New Roman"/>
          <w:sz w:val="26"/>
          <w:szCs w:val="26"/>
        </w:rPr>
        <w:lastRenderedPageBreak/>
        <w:t>nhiễu nên bỏ qua, ta có thể khắc phục bằng phần mềm bằng cách tăng độ nhạy</w:t>
      </w:r>
    </w:p>
    <w:p w:rsidR="008520E1" w:rsidRDefault="008520E1" w:rsidP="008520E1">
      <w:pPr>
        <w:pStyle w:val="ListParagraph"/>
        <w:numPr>
          <w:ilvl w:val="0"/>
          <w:numId w:val="22"/>
        </w:numPr>
        <w:rPr>
          <w:rFonts w:ascii="Times New Roman" w:hAnsi="Times New Roman"/>
          <w:sz w:val="26"/>
          <w:szCs w:val="26"/>
        </w:rPr>
      </w:pPr>
      <w:r>
        <w:rPr>
          <w:rFonts w:ascii="Times New Roman" w:hAnsi="Times New Roman"/>
          <w:sz w:val="26"/>
          <w:szCs w:val="26"/>
        </w:rPr>
        <w:t>Do chùm hồng ngoại phát ra từ mắt phát là chùm phân kì, không song song tuyệt đối giữa các cặp Led thu phát. Điều này có nghĩa là cặp Led 1 vẫn tác động đến cặp Led 2, khiến có cặp Led thu bị nhiễu, gây tín hiệu giả không đáng có, ta có thể khắc phục theo 2 hướng sau:</w:t>
      </w:r>
    </w:p>
    <w:p w:rsidR="008520E1" w:rsidRDefault="008520E1" w:rsidP="008520E1">
      <w:pPr>
        <w:pStyle w:val="ListParagraph"/>
        <w:rPr>
          <w:rFonts w:ascii="Times New Roman" w:hAnsi="Times New Roman"/>
          <w:sz w:val="26"/>
          <w:szCs w:val="26"/>
        </w:rPr>
      </w:pPr>
      <w:r>
        <w:rPr>
          <w:rFonts w:ascii="Times New Roman" w:hAnsi="Times New Roman"/>
          <w:sz w:val="26"/>
          <w:szCs w:val="26"/>
        </w:rPr>
        <w:t>+ Định hướng chùm tia hồng ngoại song song nhất có thể bằng cách quấn băng dính đen xung quanh Led phát</w:t>
      </w:r>
    </w:p>
    <w:p w:rsidR="008520E1" w:rsidRDefault="008520E1" w:rsidP="008520E1">
      <w:pPr>
        <w:pStyle w:val="ListParagraph"/>
        <w:rPr>
          <w:rFonts w:ascii="Times New Roman" w:hAnsi="Times New Roman"/>
          <w:sz w:val="26"/>
          <w:szCs w:val="26"/>
        </w:rPr>
      </w:pPr>
      <w:r>
        <w:rPr>
          <w:rFonts w:ascii="Times New Roman" w:hAnsi="Times New Roman"/>
          <w:sz w:val="26"/>
          <w:szCs w:val="26"/>
        </w:rPr>
        <w:t>+Cho mỗi cặp Led thu phát với một tần số khác nhau để cặp Led thu phát này sẽ không gây ảnh hưởng đến cặp Led thu phát kia</w:t>
      </w:r>
      <w:r w:rsidRPr="008520E1">
        <w:rPr>
          <w:rFonts w:ascii="Times New Roman" w:hAnsi="Times New Roman"/>
          <w:sz w:val="26"/>
          <w:szCs w:val="26"/>
        </w:rPr>
        <w:t xml:space="preserve"> </w:t>
      </w:r>
    </w:p>
    <w:p w:rsidR="008520E1" w:rsidRDefault="008520E1" w:rsidP="008520E1">
      <w:pPr>
        <w:pStyle w:val="ListParagraph"/>
        <w:rPr>
          <w:rFonts w:ascii="Times New Roman" w:hAnsi="Times New Roman"/>
          <w:sz w:val="26"/>
          <w:szCs w:val="26"/>
        </w:rPr>
      </w:pPr>
    </w:p>
    <w:p w:rsidR="008520E1" w:rsidRPr="008520E1" w:rsidRDefault="008520E1" w:rsidP="008520E1">
      <w:pPr>
        <w:pStyle w:val="ListParagraph"/>
        <w:rPr>
          <w:rFonts w:ascii="Times New Roman" w:hAnsi="Times New Roman"/>
          <w:sz w:val="26"/>
          <w:szCs w:val="26"/>
        </w:rPr>
      </w:pPr>
    </w:p>
    <w:p w:rsidR="00A42779" w:rsidRDefault="00AF6AD7" w:rsidP="00AF6AD7">
      <w:pPr>
        <w:pStyle w:val="ListParagraph"/>
        <w:numPr>
          <w:ilvl w:val="0"/>
          <w:numId w:val="24"/>
        </w:numPr>
        <w:rPr>
          <w:rFonts w:ascii="Times New Roman" w:hAnsi="Times New Roman"/>
          <w:b/>
          <w:sz w:val="26"/>
          <w:szCs w:val="26"/>
        </w:rPr>
      </w:pPr>
      <w:r>
        <w:rPr>
          <w:rFonts w:ascii="Times New Roman" w:hAnsi="Times New Roman"/>
          <w:b/>
          <w:sz w:val="26"/>
          <w:szCs w:val="26"/>
        </w:rPr>
        <w:t>Hướng phát triển</w:t>
      </w:r>
    </w:p>
    <w:p w:rsidR="00AF6AD7" w:rsidRDefault="00AF6AD7" w:rsidP="00AF6AD7">
      <w:pPr>
        <w:ind w:left="360"/>
        <w:rPr>
          <w:rFonts w:ascii="Times New Roman" w:hAnsi="Times New Roman"/>
          <w:sz w:val="26"/>
          <w:szCs w:val="26"/>
        </w:rPr>
      </w:pPr>
      <w:r>
        <w:rPr>
          <w:rFonts w:ascii="Times New Roman" w:hAnsi="Times New Roman"/>
          <w:sz w:val="26"/>
          <w:szCs w:val="26"/>
        </w:rPr>
        <w:t>Hiện tại, sản phẩm mới chỉ dừng lại ở việc điều khiển bật tắt tự động hoặc điều khiển từ xa. Nếu phát triển thêm, ứng dụng sẽ có một số hướng sau:</w:t>
      </w:r>
    </w:p>
    <w:p w:rsidR="00AF6AD7" w:rsidRDefault="00AF6AD7" w:rsidP="00AF6AD7">
      <w:pPr>
        <w:pStyle w:val="ListParagraph"/>
        <w:numPr>
          <w:ilvl w:val="0"/>
          <w:numId w:val="22"/>
        </w:numPr>
        <w:rPr>
          <w:rFonts w:ascii="Times New Roman" w:hAnsi="Times New Roman"/>
          <w:sz w:val="26"/>
          <w:szCs w:val="26"/>
        </w:rPr>
      </w:pPr>
      <w:r>
        <w:rPr>
          <w:rFonts w:ascii="Times New Roman" w:hAnsi="Times New Roman"/>
          <w:sz w:val="26"/>
          <w:szCs w:val="26"/>
        </w:rPr>
        <w:t xml:space="preserve">Thực hiện truyền tin để giám sát số người trong các phòng của một tòa nhà, có thể sử dụng </w:t>
      </w:r>
      <w:r w:rsidR="00253E7C">
        <w:rPr>
          <w:rFonts w:ascii="Times New Roman" w:hAnsi="Times New Roman"/>
          <w:sz w:val="26"/>
          <w:szCs w:val="26"/>
        </w:rPr>
        <w:t xml:space="preserve">thông </w:t>
      </w:r>
      <w:r>
        <w:rPr>
          <w:rFonts w:ascii="Times New Roman" w:hAnsi="Times New Roman"/>
          <w:sz w:val="26"/>
          <w:szCs w:val="26"/>
        </w:rPr>
        <w:t>qua mạng LAN, hoặc truyền lên một server trên mạng để thực hiện giám sát qua Internet</w:t>
      </w:r>
    </w:p>
    <w:p w:rsidR="00AF6AD7" w:rsidRDefault="00253E7C" w:rsidP="00AF6AD7">
      <w:pPr>
        <w:pStyle w:val="ListParagraph"/>
        <w:numPr>
          <w:ilvl w:val="0"/>
          <w:numId w:val="22"/>
        </w:numPr>
        <w:rPr>
          <w:rFonts w:ascii="Times New Roman" w:hAnsi="Times New Roman"/>
          <w:sz w:val="26"/>
          <w:szCs w:val="26"/>
        </w:rPr>
      </w:pPr>
      <w:r>
        <w:rPr>
          <w:rFonts w:ascii="Times New Roman" w:hAnsi="Times New Roman"/>
          <w:sz w:val="26"/>
          <w:szCs w:val="26"/>
        </w:rPr>
        <w:t>Phát triển cho ứng dụng chống trộm, thông báo qua SMS</w:t>
      </w:r>
    </w:p>
    <w:p w:rsidR="00253E7C" w:rsidRDefault="00253E7C" w:rsidP="00AF6AD7">
      <w:pPr>
        <w:pStyle w:val="ListParagraph"/>
        <w:numPr>
          <w:ilvl w:val="0"/>
          <w:numId w:val="22"/>
        </w:numPr>
        <w:rPr>
          <w:rFonts w:ascii="Times New Roman" w:hAnsi="Times New Roman"/>
          <w:sz w:val="26"/>
          <w:szCs w:val="26"/>
        </w:rPr>
      </w:pPr>
      <w:r>
        <w:rPr>
          <w:rFonts w:ascii="Times New Roman" w:hAnsi="Times New Roman"/>
          <w:sz w:val="26"/>
          <w:szCs w:val="26"/>
        </w:rPr>
        <w:t>Kết hợp với cảm biến PIR (cảm biến chuyển động) để tăng độ tin cậy khi quyết định hành động nào đó</w:t>
      </w:r>
    </w:p>
    <w:p w:rsidR="00253E7C" w:rsidRDefault="00253E7C">
      <w:pPr>
        <w:spacing w:after="200" w:line="276" w:lineRule="auto"/>
        <w:rPr>
          <w:rFonts w:ascii="Times New Roman" w:hAnsi="Times New Roman"/>
          <w:sz w:val="26"/>
          <w:szCs w:val="26"/>
        </w:rPr>
      </w:pPr>
      <w:r>
        <w:rPr>
          <w:rFonts w:ascii="Times New Roman" w:hAnsi="Times New Roman"/>
          <w:sz w:val="26"/>
          <w:szCs w:val="26"/>
        </w:rPr>
        <w:br w:type="page"/>
      </w:r>
    </w:p>
    <w:p w:rsidR="00253E7C" w:rsidRDefault="00253E7C" w:rsidP="00682A47">
      <w:pPr>
        <w:pStyle w:val="Heading1"/>
      </w:pPr>
      <w:r>
        <w:lastRenderedPageBreak/>
        <w:t>PHỤ LỤC</w:t>
      </w:r>
    </w:p>
    <w:p w:rsidR="00253E7C" w:rsidRPr="00253E7C" w:rsidRDefault="00253E7C" w:rsidP="00253E7C">
      <w:pPr>
        <w:rPr>
          <w:rFonts w:ascii="Times New Roman" w:hAnsi="Times New Roman"/>
          <w:b/>
          <w:i/>
          <w:sz w:val="26"/>
          <w:szCs w:val="26"/>
        </w:rPr>
      </w:pPr>
      <w:r w:rsidRPr="00253E7C">
        <w:rPr>
          <w:rFonts w:ascii="Times New Roman" w:hAnsi="Times New Roman"/>
          <w:b/>
          <w:i/>
          <w:sz w:val="26"/>
          <w:szCs w:val="26"/>
        </w:rPr>
        <w:t>[TÀI LIỆU THAM KHẢO]</w:t>
      </w:r>
    </w:p>
    <w:p w:rsidR="00253E7C" w:rsidRPr="00AA4BFF" w:rsidRDefault="00AA4BFF" w:rsidP="00AA4BFF">
      <w:pPr>
        <w:ind w:firstLine="180"/>
        <w:rPr>
          <w:rFonts w:ascii="Times New Roman" w:hAnsi="Times New Roman"/>
          <w:sz w:val="26"/>
          <w:szCs w:val="26"/>
        </w:rPr>
      </w:pPr>
      <w:r>
        <w:rPr>
          <w:rFonts w:ascii="Times New Roman" w:hAnsi="Times New Roman"/>
          <w:sz w:val="26"/>
          <w:szCs w:val="26"/>
        </w:rPr>
        <w:t xml:space="preserve">[1] </w:t>
      </w:r>
      <w:r w:rsidR="00253E7C" w:rsidRPr="00AA4BFF">
        <w:rPr>
          <w:rFonts w:ascii="Times New Roman" w:hAnsi="Times New Roman"/>
          <w:sz w:val="26"/>
          <w:szCs w:val="26"/>
        </w:rPr>
        <w:t>Datasheet AT89S52, 1838T, LM7805</w:t>
      </w:r>
    </w:p>
    <w:p w:rsidR="00480E56" w:rsidRPr="00AA4BFF" w:rsidRDefault="00AA4BFF" w:rsidP="00AA4BFF">
      <w:pPr>
        <w:ind w:firstLine="180"/>
        <w:rPr>
          <w:rFonts w:ascii="Times New Roman" w:hAnsi="Times New Roman"/>
          <w:sz w:val="26"/>
          <w:szCs w:val="26"/>
        </w:rPr>
      </w:pPr>
      <w:r>
        <w:rPr>
          <w:rFonts w:ascii="Times New Roman" w:hAnsi="Times New Roman"/>
          <w:sz w:val="26"/>
          <w:szCs w:val="26"/>
        </w:rPr>
        <w:t xml:space="preserve">[2] </w:t>
      </w:r>
      <w:r w:rsidR="00480E56" w:rsidRPr="00AA4BFF">
        <w:rPr>
          <w:rFonts w:ascii="Times New Roman" w:hAnsi="Times New Roman"/>
          <w:sz w:val="26"/>
          <w:szCs w:val="26"/>
        </w:rPr>
        <w:t>Bài giảng “Điện tử tương tự” – Lê Công Cường</w:t>
      </w:r>
    </w:p>
    <w:p w:rsidR="00480E56" w:rsidRPr="00AA4BFF" w:rsidRDefault="00AA4BFF" w:rsidP="00AA4BFF">
      <w:pPr>
        <w:ind w:firstLine="180"/>
        <w:rPr>
          <w:rFonts w:ascii="Times New Roman" w:hAnsi="Times New Roman"/>
          <w:sz w:val="26"/>
          <w:szCs w:val="26"/>
        </w:rPr>
      </w:pPr>
      <w:r>
        <w:rPr>
          <w:rFonts w:ascii="Times New Roman" w:hAnsi="Times New Roman"/>
          <w:sz w:val="26"/>
          <w:szCs w:val="26"/>
        </w:rPr>
        <w:t xml:space="preserve">[3] </w:t>
      </w:r>
      <w:r w:rsidR="00480E56" w:rsidRPr="00AA4BFF">
        <w:rPr>
          <w:rFonts w:ascii="Times New Roman" w:hAnsi="Times New Roman"/>
          <w:sz w:val="26"/>
          <w:szCs w:val="26"/>
        </w:rPr>
        <w:t>Bài giảng “Vi xử lý” – Lê Minh Thùy</w:t>
      </w:r>
    </w:p>
    <w:p w:rsidR="00253E7C" w:rsidRPr="00AA4BFF" w:rsidRDefault="00AA4BFF" w:rsidP="00AA4BFF">
      <w:pPr>
        <w:ind w:firstLine="180"/>
        <w:rPr>
          <w:rFonts w:ascii="Times New Roman" w:hAnsi="Times New Roman"/>
          <w:sz w:val="26"/>
          <w:szCs w:val="26"/>
        </w:rPr>
      </w:pPr>
      <w:r w:rsidRPr="00AA4BFF">
        <w:rPr>
          <w:rFonts w:ascii="Times New Roman" w:hAnsi="Times New Roman"/>
          <w:sz w:val="26"/>
          <w:szCs w:val="26"/>
        </w:rPr>
        <w:t>[4]</w:t>
      </w:r>
      <w:r>
        <w:t xml:space="preserve"> </w:t>
      </w:r>
      <w:hyperlink r:id="rId63" w:history="1">
        <w:r w:rsidR="00A04F5D" w:rsidRPr="00AA4BFF">
          <w:rPr>
            <w:rStyle w:val="Hyperlink"/>
            <w:rFonts w:ascii="Times New Roman" w:hAnsi="Times New Roman"/>
            <w:sz w:val="26"/>
            <w:szCs w:val="26"/>
          </w:rPr>
          <w:t>http://hoclaptrinh.edu.vn/pir-la-gi/</w:t>
        </w:r>
      </w:hyperlink>
    </w:p>
    <w:p w:rsidR="00A04F5D" w:rsidRPr="00AA4BFF" w:rsidRDefault="00AA4BFF" w:rsidP="00AA4BFF">
      <w:pPr>
        <w:ind w:firstLine="180"/>
        <w:rPr>
          <w:rFonts w:ascii="Times New Roman" w:hAnsi="Times New Roman"/>
          <w:sz w:val="26"/>
          <w:szCs w:val="26"/>
        </w:rPr>
      </w:pPr>
      <w:r w:rsidRPr="00AA4BFF">
        <w:rPr>
          <w:rFonts w:ascii="Times New Roman" w:hAnsi="Times New Roman"/>
          <w:sz w:val="26"/>
          <w:szCs w:val="26"/>
        </w:rPr>
        <w:t>[5]</w:t>
      </w:r>
      <w:r w:rsidRPr="00AA4BFF">
        <w:rPr>
          <w:sz w:val="26"/>
          <w:szCs w:val="26"/>
        </w:rPr>
        <w:t xml:space="preserve"> </w:t>
      </w:r>
      <w:hyperlink r:id="rId64" w:history="1">
        <w:r w:rsidR="00A04F5D" w:rsidRPr="00AA4BFF">
          <w:rPr>
            <w:rStyle w:val="Hyperlink"/>
            <w:rFonts w:ascii="Times New Roman" w:hAnsi="Times New Roman"/>
            <w:sz w:val="26"/>
            <w:szCs w:val="26"/>
          </w:rPr>
          <w:t>http://www.bachkhoadientu.com/2015/10/huong-dan-thiet-ke-bo-nguon-mot-chieu.html</w:t>
        </w:r>
      </w:hyperlink>
    </w:p>
    <w:p w:rsidR="00A04F5D" w:rsidRPr="00AA4BFF" w:rsidRDefault="00AA4BFF" w:rsidP="00AA4BFF">
      <w:pPr>
        <w:ind w:firstLine="180"/>
        <w:rPr>
          <w:rFonts w:ascii="Times New Roman" w:hAnsi="Times New Roman"/>
          <w:sz w:val="26"/>
          <w:szCs w:val="26"/>
        </w:rPr>
      </w:pPr>
      <w:r w:rsidRPr="00AA4BFF">
        <w:rPr>
          <w:rFonts w:ascii="Times New Roman" w:hAnsi="Times New Roman"/>
          <w:sz w:val="26"/>
          <w:szCs w:val="26"/>
        </w:rPr>
        <w:t>[6]</w:t>
      </w:r>
      <w:r>
        <w:t xml:space="preserve"> </w:t>
      </w:r>
      <w:hyperlink r:id="rId65" w:history="1">
        <w:r w:rsidR="00A04F5D" w:rsidRPr="00AA4BFF">
          <w:rPr>
            <w:rStyle w:val="Hyperlink"/>
            <w:rFonts w:ascii="Times New Roman" w:hAnsi="Times New Roman"/>
            <w:sz w:val="26"/>
            <w:szCs w:val="26"/>
          </w:rPr>
          <w:t>http://www.dientuchiase.com/2014/12/mach-em-san-pham-dung-chip-at89c51.html</w:t>
        </w:r>
      </w:hyperlink>
    </w:p>
    <w:p w:rsidR="00A04F5D" w:rsidRDefault="00AA4BFF" w:rsidP="00AA4BFF">
      <w:pPr>
        <w:ind w:firstLine="180"/>
        <w:rPr>
          <w:rFonts w:ascii="Times New Roman" w:hAnsi="Times New Roman"/>
          <w:sz w:val="26"/>
          <w:szCs w:val="26"/>
        </w:rPr>
      </w:pPr>
      <w:r>
        <w:rPr>
          <w:rFonts w:ascii="Times New Roman" w:hAnsi="Times New Roman"/>
          <w:sz w:val="26"/>
          <w:szCs w:val="26"/>
        </w:rPr>
        <w:t xml:space="preserve">[7] </w:t>
      </w:r>
      <w:hyperlink r:id="rId66" w:history="1">
        <w:r w:rsidRPr="00296337">
          <w:rPr>
            <w:rStyle w:val="Hyperlink"/>
            <w:rFonts w:ascii="Times New Roman" w:hAnsi="Times New Roman"/>
            <w:sz w:val="26"/>
            <w:szCs w:val="26"/>
          </w:rPr>
          <w:t>http://arduino.vn/bai-viet/522-pir-sensor-alarm</w:t>
        </w:r>
      </w:hyperlink>
    </w:p>
    <w:p w:rsidR="00AA4BFF" w:rsidRDefault="00AA4BFF" w:rsidP="00AA4BFF">
      <w:pPr>
        <w:ind w:firstLine="180"/>
        <w:rPr>
          <w:rFonts w:ascii="Times New Roman" w:hAnsi="Times New Roman"/>
          <w:sz w:val="26"/>
          <w:szCs w:val="26"/>
        </w:rPr>
      </w:pPr>
      <w:r>
        <w:rPr>
          <w:rFonts w:ascii="Times New Roman" w:hAnsi="Times New Roman"/>
          <w:sz w:val="26"/>
          <w:szCs w:val="26"/>
        </w:rPr>
        <w:t xml:space="preserve">[8] </w:t>
      </w:r>
      <w:hyperlink r:id="rId67" w:history="1">
        <w:r w:rsidRPr="00296337">
          <w:rPr>
            <w:rStyle w:val="Hyperlink"/>
            <w:rFonts w:ascii="Times New Roman" w:hAnsi="Times New Roman"/>
            <w:sz w:val="26"/>
            <w:szCs w:val="26"/>
          </w:rPr>
          <w:t>http://thegioidienthongminh.vn/cam-bien-hong-ngoai-bat-tat-den-kw-ss30/</w:t>
        </w:r>
      </w:hyperlink>
    </w:p>
    <w:p w:rsidR="00AA4BFF" w:rsidRDefault="00AA4BFF" w:rsidP="00AA4BFF">
      <w:pPr>
        <w:ind w:firstLine="180"/>
        <w:rPr>
          <w:rFonts w:ascii="Times New Roman" w:hAnsi="Times New Roman"/>
          <w:sz w:val="26"/>
          <w:szCs w:val="26"/>
        </w:rPr>
      </w:pPr>
      <w:r>
        <w:rPr>
          <w:rFonts w:ascii="Times New Roman" w:hAnsi="Times New Roman"/>
          <w:sz w:val="26"/>
          <w:szCs w:val="26"/>
        </w:rPr>
        <w:t xml:space="preserve">[9] </w:t>
      </w:r>
      <w:hyperlink r:id="rId68" w:history="1">
        <w:r w:rsidRPr="00296337">
          <w:rPr>
            <w:rStyle w:val="Hyperlink"/>
            <w:rFonts w:ascii="Times New Roman" w:hAnsi="Times New Roman"/>
            <w:sz w:val="26"/>
            <w:szCs w:val="26"/>
          </w:rPr>
          <w:t>http://thietbidienthongminhq.vn/cam-bien-bat-tat-den-tu-dong-gan-tran-noi-kawa-ss70.html</w:t>
        </w:r>
      </w:hyperlink>
    </w:p>
    <w:p w:rsidR="00AA4BFF" w:rsidRDefault="00AA4BFF" w:rsidP="00AA4BFF">
      <w:pPr>
        <w:ind w:firstLine="180"/>
        <w:rPr>
          <w:rFonts w:ascii="Times New Roman" w:hAnsi="Times New Roman"/>
          <w:sz w:val="26"/>
          <w:szCs w:val="26"/>
        </w:rPr>
      </w:pPr>
      <w:r>
        <w:rPr>
          <w:rFonts w:ascii="Times New Roman" w:hAnsi="Times New Roman"/>
          <w:sz w:val="26"/>
          <w:szCs w:val="26"/>
        </w:rPr>
        <w:t xml:space="preserve">[10] </w:t>
      </w:r>
      <w:hyperlink r:id="rId69" w:history="1">
        <w:r w:rsidR="00B4219D" w:rsidRPr="00296337">
          <w:rPr>
            <w:rStyle w:val="Hyperlink"/>
            <w:rFonts w:ascii="Times New Roman" w:hAnsi="Times New Roman"/>
            <w:sz w:val="26"/>
            <w:szCs w:val="26"/>
          </w:rPr>
          <w:t>http://nhathongminhcantho.vn/duoi-den-cam-ung-kono-kn-ls9a/</w:t>
        </w:r>
      </w:hyperlink>
    </w:p>
    <w:p w:rsidR="00B4219D" w:rsidRPr="00AA4BFF" w:rsidRDefault="00B4219D" w:rsidP="00AA4BFF">
      <w:pPr>
        <w:ind w:firstLine="180"/>
        <w:rPr>
          <w:rFonts w:ascii="Times New Roman" w:hAnsi="Times New Roman"/>
          <w:sz w:val="26"/>
          <w:szCs w:val="26"/>
        </w:rPr>
      </w:pPr>
      <w:r>
        <w:rPr>
          <w:rFonts w:ascii="Times New Roman" w:hAnsi="Times New Roman"/>
          <w:sz w:val="26"/>
          <w:szCs w:val="26"/>
        </w:rPr>
        <w:t xml:space="preserve">[11] </w:t>
      </w:r>
      <w:r w:rsidRPr="00B4219D">
        <w:rPr>
          <w:rFonts w:ascii="Times New Roman" w:hAnsi="Times New Roman"/>
          <w:sz w:val="26"/>
          <w:szCs w:val="26"/>
        </w:rPr>
        <w:t>http://www.electronics-tutorials.ws/diode/diode_6.html</w:t>
      </w:r>
    </w:p>
    <w:sectPr w:rsidR="00B4219D" w:rsidRPr="00AA4B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2F58" w:rsidRDefault="004B2F58" w:rsidP="00A7569D">
      <w:pPr>
        <w:spacing w:after="0" w:line="240" w:lineRule="auto"/>
      </w:pPr>
      <w:r>
        <w:separator/>
      </w:r>
    </w:p>
  </w:endnote>
  <w:endnote w:type="continuationSeparator" w:id="0">
    <w:p w:rsidR="004B2F58" w:rsidRDefault="004B2F58" w:rsidP="00A75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7046" w:rsidRPr="005414ED" w:rsidRDefault="004B2F58">
    <w:pPr>
      <w:pStyle w:val="Footer"/>
      <w:rPr>
        <w:rFonts w:ascii="Times New Roman" w:hAnsi="Times New Roman"/>
        <w:i/>
        <w:color w:val="000000" w:themeColor="text1"/>
        <w:sz w:val="24"/>
        <w:szCs w:val="24"/>
      </w:rPr>
    </w:pPr>
    <w:sdt>
      <w:sdtPr>
        <w:rPr>
          <w:rFonts w:ascii="Times New Roman" w:hAnsi="Times New Roman"/>
          <w:i/>
          <w:color w:val="000000" w:themeColor="text1"/>
          <w:sz w:val="24"/>
          <w:szCs w:val="24"/>
        </w:rPr>
        <w:alias w:val="Author"/>
        <w:id w:val="54214575"/>
        <w:placeholder>
          <w:docPart w:val="25365C8D110841AB8CB3CD4D5AE9C20E"/>
        </w:placeholder>
        <w:dataBinding w:prefixMappings="xmlns:ns0='http://schemas.openxmlformats.org/package/2006/metadata/core-properties' xmlns:ns1='http://purl.org/dc/elements/1.1/'" w:xpath="/ns0:coreProperties[1]/ns1:creator[1]" w:storeItemID="{6C3C8BC8-F283-45AE-878A-BAB7291924A1}"/>
        <w:text/>
      </w:sdtPr>
      <w:sdtEndPr/>
      <w:sdtContent>
        <w:r w:rsidR="00937046" w:rsidRPr="005414ED">
          <w:rPr>
            <w:rFonts w:ascii="Times New Roman" w:hAnsi="Times New Roman"/>
            <w:i/>
            <w:color w:val="000000" w:themeColor="text1"/>
            <w:sz w:val="24"/>
            <w:szCs w:val="24"/>
          </w:rPr>
          <w:t xml:space="preserve">Lưu Văn Lực </w:t>
        </w:r>
        <w:r w:rsidR="00937046">
          <w:rPr>
            <w:rFonts w:ascii="Times New Roman" w:hAnsi="Times New Roman"/>
            <w:i/>
            <w:color w:val="000000" w:themeColor="text1"/>
            <w:sz w:val="24"/>
            <w:szCs w:val="24"/>
          </w:rPr>
          <w:t>–</w:t>
        </w:r>
        <w:r w:rsidR="00937046" w:rsidRPr="005414ED">
          <w:rPr>
            <w:rFonts w:ascii="Times New Roman" w:hAnsi="Times New Roman"/>
            <w:i/>
            <w:color w:val="000000" w:themeColor="text1"/>
            <w:sz w:val="24"/>
            <w:szCs w:val="24"/>
          </w:rPr>
          <w:t xml:space="preserve"> 20132471</w:t>
        </w:r>
        <w:r w:rsidR="00937046">
          <w:rPr>
            <w:rFonts w:ascii="Times New Roman" w:hAnsi="Times New Roman"/>
            <w:i/>
            <w:color w:val="000000" w:themeColor="text1"/>
            <w:sz w:val="24"/>
            <w:szCs w:val="24"/>
          </w:rPr>
          <w:t xml:space="preserve">  Phí Anh Tú </w:t>
        </w:r>
        <w:r w:rsidR="00937046" w:rsidRPr="005455B1">
          <w:rPr>
            <w:rFonts w:ascii="Times New Roman" w:hAnsi="Times New Roman"/>
            <w:i/>
            <w:color w:val="000000" w:themeColor="text1"/>
            <w:sz w:val="24"/>
            <w:szCs w:val="24"/>
          </w:rPr>
          <w:t>–</w:t>
        </w:r>
        <w:r w:rsidR="00937046">
          <w:rPr>
            <w:rFonts w:ascii="Times New Roman" w:hAnsi="Times New Roman"/>
            <w:i/>
            <w:color w:val="000000" w:themeColor="text1"/>
            <w:sz w:val="24"/>
            <w:szCs w:val="24"/>
          </w:rPr>
          <w:t xml:space="preserve"> 20134507</w:t>
        </w:r>
      </w:sdtContent>
    </w:sdt>
  </w:p>
  <w:p w:rsidR="00937046" w:rsidRPr="005414ED" w:rsidRDefault="00937046">
    <w:pPr>
      <w:pStyle w:val="Footer"/>
      <w:rPr>
        <w:rFonts w:ascii="Times New Roman" w:hAnsi="Times New Roman"/>
        <w:i/>
      </w:rPr>
    </w:pPr>
    <w:r w:rsidRPr="005414ED">
      <w:rPr>
        <w:rFonts w:ascii="Times New Roman" w:hAnsi="Times New Roman"/>
        <w:i/>
      </w:rPr>
      <mc:AlternateContent>
        <mc:Choice Requires="wps">
          <w:drawing>
            <wp:anchor distT="0" distB="0" distL="114300" distR="114300" simplePos="0" relativeHeight="251661312" behindDoc="0" locked="0" layoutInCell="1" allowOverlap="1" wp14:anchorId="45D14596" wp14:editId="0867560D">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937046" w:rsidRPr="00F36FF4" w:rsidRDefault="00937046">
                          <w:pPr>
                            <w:pStyle w:val="Footer"/>
                            <w:jc w:val="right"/>
                            <w:rPr>
                              <w:rFonts w:asciiTheme="majorHAnsi" w:hAnsiTheme="majorHAnsi"/>
                              <w:color w:val="000000" w:themeColor="text1"/>
                              <w:sz w:val="30"/>
                              <w:szCs w:val="30"/>
                            </w:rPr>
                          </w:pPr>
                          <w:r w:rsidRPr="00F36FF4">
                            <w:rPr>
                              <w:rFonts w:asciiTheme="majorHAnsi" w:hAnsiTheme="majorHAnsi"/>
                              <w:color w:val="000000" w:themeColor="text1"/>
                              <w:sz w:val="30"/>
                              <w:szCs w:val="30"/>
                            </w:rPr>
                            <w:fldChar w:fldCharType="begin"/>
                          </w:r>
                          <w:r w:rsidRPr="00F36FF4">
                            <w:rPr>
                              <w:rFonts w:asciiTheme="majorHAnsi" w:hAnsiTheme="majorHAnsi"/>
                              <w:color w:val="000000" w:themeColor="text1"/>
                              <w:sz w:val="30"/>
                              <w:szCs w:val="30"/>
                            </w:rPr>
                            <w:instrText xml:space="preserve"> PAGE  \* Arabic  \* MERGEFORMAT </w:instrText>
                          </w:r>
                          <w:r w:rsidRPr="00F36FF4">
                            <w:rPr>
                              <w:rFonts w:asciiTheme="majorHAnsi" w:hAnsiTheme="majorHAnsi"/>
                              <w:color w:val="000000" w:themeColor="text1"/>
                              <w:sz w:val="30"/>
                              <w:szCs w:val="30"/>
                            </w:rPr>
                            <w:fldChar w:fldCharType="separate"/>
                          </w:r>
                          <w:r w:rsidR="00F9746B">
                            <w:rPr>
                              <w:rFonts w:asciiTheme="majorHAnsi" w:hAnsiTheme="majorHAnsi"/>
                              <w:color w:val="000000" w:themeColor="text1"/>
                              <w:sz w:val="30"/>
                              <w:szCs w:val="30"/>
                            </w:rPr>
                            <w:t>38</w:t>
                          </w:r>
                          <w:r w:rsidRPr="00F36FF4">
                            <w:rPr>
                              <w:rFonts w:asciiTheme="majorHAnsi" w:hAnsiTheme="majorHAnsi"/>
                              <w:color w:val="000000" w:themeColor="text1"/>
                              <w:sz w:val="30"/>
                              <w:szCs w:val="3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64" type="#_x0000_t202" style="position:absolute;margin-left:67.6pt;margin-top:0;width:118.8pt;height:31.15pt;z-index:251661312;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fit-shape-to-text:t">
                <w:txbxContent>
                  <w:p w:rsidR="00937046" w:rsidRPr="00F36FF4" w:rsidRDefault="00937046">
                    <w:pPr>
                      <w:pStyle w:val="Footer"/>
                      <w:jc w:val="right"/>
                      <w:rPr>
                        <w:rFonts w:asciiTheme="majorHAnsi" w:hAnsiTheme="majorHAnsi"/>
                        <w:color w:val="000000" w:themeColor="text1"/>
                        <w:sz w:val="30"/>
                        <w:szCs w:val="30"/>
                      </w:rPr>
                    </w:pPr>
                    <w:r w:rsidRPr="00F36FF4">
                      <w:rPr>
                        <w:rFonts w:asciiTheme="majorHAnsi" w:hAnsiTheme="majorHAnsi"/>
                        <w:color w:val="000000" w:themeColor="text1"/>
                        <w:sz w:val="30"/>
                        <w:szCs w:val="30"/>
                      </w:rPr>
                      <w:fldChar w:fldCharType="begin"/>
                    </w:r>
                    <w:r w:rsidRPr="00F36FF4">
                      <w:rPr>
                        <w:rFonts w:asciiTheme="majorHAnsi" w:hAnsiTheme="majorHAnsi"/>
                        <w:color w:val="000000" w:themeColor="text1"/>
                        <w:sz w:val="30"/>
                        <w:szCs w:val="30"/>
                      </w:rPr>
                      <w:instrText xml:space="preserve"> PAGE  \* Arabic  \* MERGEFORMAT </w:instrText>
                    </w:r>
                    <w:r w:rsidRPr="00F36FF4">
                      <w:rPr>
                        <w:rFonts w:asciiTheme="majorHAnsi" w:hAnsiTheme="majorHAnsi"/>
                        <w:color w:val="000000" w:themeColor="text1"/>
                        <w:sz w:val="30"/>
                        <w:szCs w:val="30"/>
                      </w:rPr>
                      <w:fldChar w:fldCharType="separate"/>
                    </w:r>
                    <w:r w:rsidR="00F9746B">
                      <w:rPr>
                        <w:rFonts w:asciiTheme="majorHAnsi" w:hAnsiTheme="majorHAnsi"/>
                        <w:color w:val="000000" w:themeColor="text1"/>
                        <w:sz w:val="30"/>
                        <w:szCs w:val="30"/>
                      </w:rPr>
                      <w:t>38</w:t>
                    </w:r>
                    <w:r w:rsidRPr="00F36FF4">
                      <w:rPr>
                        <w:rFonts w:asciiTheme="majorHAnsi" w:hAnsiTheme="majorHAnsi"/>
                        <w:color w:val="000000" w:themeColor="text1"/>
                        <w:sz w:val="30"/>
                        <w:szCs w:val="30"/>
                      </w:rPr>
                      <w:fldChar w:fldCharType="end"/>
                    </w:r>
                  </w:p>
                </w:txbxContent>
              </v:textbox>
              <w10:wrap anchorx="margin" anchory="margin"/>
            </v:shape>
          </w:pict>
        </mc:Fallback>
      </mc:AlternateContent>
    </w:r>
    <w:r w:rsidRPr="005414ED">
      <w:rPr>
        <w:rFonts w:ascii="Times New Roman" w:hAnsi="Times New Roman"/>
        <w:i/>
        <w:color w:val="4F81BD" w:themeColor="accent1"/>
      </w:rPr>
      <mc:AlternateContent>
        <mc:Choice Requires="wps">
          <w:drawing>
            <wp:anchor distT="91440" distB="91440" distL="114300" distR="114300" simplePos="0" relativeHeight="251662336" behindDoc="1" locked="0" layoutInCell="1" allowOverlap="1" wp14:anchorId="7F5CD9EE" wp14:editId="28217BEB">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4144;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2F58" w:rsidRDefault="004B2F58" w:rsidP="00A7569D">
      <w:pPr>
        <w:spacing w:after="0" w:line="240" w:lineRule="auto"/>
      </w:pPr>
      <w:r>
        <w:separator/>
      </w:r>
    </w:p>
  </w:footnote>
  <w:footnote w:type="continuationSeparator" w:id="0">
    <w:p w:rsidR="004B2F58" w:rsidRDefault="004B2F58" w:rsidP="00A756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7046" w:rsidRPr="00A7569D" w:rsidRDefault="00937046" w:rsidP="00D020F4">
    <w:pPr>
      <w:jc w:val="center"/>
      <w:rPr>
        <w:rFonts w:ascii="Times New Roman" w:hAnsi="Times New Roman"/>
        <w:i/>
        <w:sz w:val="24"/>
        <w:szCs w:val="24"/>
      </w:rPr>
    </w:pPr>
    <w:r w:rsidRPr="00BE797E">
      <w:rPr>
        <w:i/>
        <w:sz w:val="24"/>
        <w:szCs w:val="24"/>
      </w:rPr>
      <mc:AlternateContent>
        <mc:Choice Requires="wps">
          <w:drawing>
            <wp:anchor distT="0" distB="0" distL="118745" distR="118745" simplePos="0" relativeHeight="251659264" behindDoc="1" locked="0" layoutInCell="1" allowOverlap="0" wp14:anchorId="61C574EE" wp14:editId="6F23A72C">
              <wp:simplePos x="0" y="0"/>
              <wp:positionH relativeFrom="page">
                <wp:posOffset>896620</wp:posOffset>
              </wp:positionH>
              <wp:positionV relativeFrom="page">
                <wp:posOffset>457200</wp:posOffset>
              </wp:positionV>
              <wp:extent cx="6141720" cy="405130"/>
              <wp:effectExtent l="0" t="0" r="0" b="0"/>
              <wp:wrapSquare wrapText="bothSides"/>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1720" cy="405130"/>
                      </a:xfrm>
                      <a:prstGeom prst="rect">
                        <a:avLst/>
                      </a:prstGeom>
                      <a:solidFill>
                        <a:srgbClr val="5B9BD5"/>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rsidR="00937046" w:rsidRPr="00F16E58" w:rsidRDefault="00937046" w:rsidP="00934EC3">
                          <w:pPr>
                            <w:rPr>
                              <w:rFonts w:ascii="Times New Roman" w:hAnsi="Times New Roman"/>
                              <w:i/>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ect id="Rectangle 3" o:spid="_x0000_s1063" style="position:absolute;left:0;text-align:left;margin-left:70.6pt;margin-top:36pt;width:483.6pt;height:31.9pt;z-index:-251657216;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" o:allowoverlap="f" fillcolor="#5b9bd5" stroked="f" strokeweight="1pt">
              <v:textbox>
                <w:txbxContent>
                  <w:p w:rsidR="00AA4BFF" w:rsidRPr="00F16E58" w:rsidRDefault="00AA4BFF" w:rsidP="00934EC3">
                    <w:pPr>
                      <w:rPr>
                        <w:rFonts w:ascii="Times New Roman" w:hAnsi="Times New Roman"/>
                        <w:i/>
                      </w:rPr>
                    </w:pPr>
                  </w:p>
                </w:txbxContent>
              </v:textbox>
              <w10:wrap type="square" anchorx="page" anchory="page"/>
            </v:rect>
          </w:pict>
        </mc:Fallback>
      </mc:AlternateContent>
    </w:r>
    <w:r w:rsidRPr="00BE797E">
      <w:rPr>
        <w:rFonts w:ascii="Times New Roman" w:hAnsi="Times New Roman"/>
        <w:i/>
        <w:sz w:val="24"/>
        <w:szCs w:val="24"/>
        <w:u w:val="single"/>
      </w:rPr>
      <w:t>Đề tài</w:t>
    </w:r>
    <w:r w:rsidRPr="00BE797E">
      <w:rPr>
        <w:rFonts w:ascii="Times New Roman" w:hAnsi="Times New Roman"/>
        <w:i/>
        <w:sz w:val="24"/>
        <w:szCs w:val="24"/>
      </w:rPr>
      <w:t>:</w:t>
    </w:r>
    <w:r w:rsidRPr="00A7569D">
      <w:rPr>
        <w:rFonts w:ascii="Times New Roman" w:hAnsi="Times New Roman"/>
        <w:i/>
        <w:sz w:val="24"/>
        <w:szCs w:val="24"/>
      </w:rPr>
      <w:t xml:space="preserve"> Điều khiể</w:t>
    </w:r>
    <w:r>
      <w:rPr>
        <w:rFonts w:ascii="Times New Roman" w:hAnsi="Times New Roman"/>
        <w:i/>
        <w:sz w:val="24"/>
        <w:szCs w:val="24"/>
      </w:rPr>
      <w:t xml:space="preserve">n </w:t>
    </w:r>
    <w:r w:rsidRPr="00A7569D">
      <w:rPr>
        <w:rFonts w:ascii="Times New Roman" w:hAnsi="Times New Roman"/>
        <w:i/>
        <w:sz w:val="24"/>
        <w:szCs w:val="24"/>
      </w:rPr>
      <w:t>bật tắt đèn</w:t>
    </w:r>
    <w:r>
      <w:rPr>
        <w:rFonts w:ascii="Times New Roman" w:hAnsi="Times New Roman"/>
        <w:i/>
        <w:sz w:val="24"/>
        <w:szCs w:val="24"/>
      </w:rPr>
      <w:t xml:space="preserve"> trong phòng vệ sinh sử dụng</w:t>
    </w:r>
    <w:r w:rsidRPr="00A7569D">
      <w:rPr>
        <w:rFonts w:ascii="Times New Roman" w:hAnsi="Times New Roman"/>
        <w:i/>
        <w:sz w:val="24"/>
        <w:szCs w:val="24"/>
      </w:rPr>
      <w:t xml:space="preserve"> cảm biến hồng ngoại và</w:t>
    </w:r>
    <w:r>
      <w:rPr>
        <w:rFonts w:ascii="Times New Roman" w:hAnsi="Times New Roman"/>
        <w:i/>
        <w:sz w:val="24"/>
        <w:szCs w:val="24"/>
      </w:rPr>
      <w:t xml:space="preserve"> điều khiển mở rộng qua</w:t>
    </w:r>
    <w:r w:rsidRPr="00A7569D">
      <w:rPr>
        <w:rFonts w:ascii="Times New Roman" w:hAnsi="Times New Roman"/>
        <w:i/>
        <w:sz w:val="24"/>
        <w:szCs w:val="24"/>
      </w:rPr>
      <w:t xml:space="preserve"> sóng RF</w:t>
    </w:r>
  </w:p>
  <w:p w:rsidR="00937046" w:rsidRPr="00A7569D" w:rsidRDefault="00937046" w:rsidP="00934EC3">
    <w:pPr>
      <w:pStyle w:val="Header"/>
      <w:rPr>
        <w:rFonts w:ascii="Times New Roman" w:hAnsi="Times New Roman"/>
        <w:i/>
        <w:sz w:val="24"/>
        <w:szCs w:val="24"/>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3"/>
    <w:multiLevelType w:val="multilevel"/>
    <w:tmpl w:val="00000003"/>
    <w:name w:val="WW8Num3"/>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nsid w:val="00000004"/>
    <w:multiLevelType w:val="multilevel"/>
    <w:tmpl w:val="00000004"/>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
    <w:nsid w:val="00000005"/>
    <w:multiLevelType w:val="multilevel"/>
    <w:tmpl w:val="00000005"/>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4">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7"/>
    <w:multiLevelType w:val="multilevel"/>
    <w:tmpl w:val="00000007"/>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2"/>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6">
    <w:nsid w:val="00000008"/>
    <w:multiLevelType w:val="multilevel"/>
    <w:tmpl w:val="00000008"/>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2F05EEF"/>
    <w:multiLevelType w:val="hybridMultilevel"/>
    <w:tmpl w:val="6E985FBE"/>
    <w:lvl w:ilvl="0" w:tplc="554E0D96">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4654A0E"/>
    <w:multiLevelType w:val="hybridMultilevel"/>
    <w:tmpl w:val="6CF2F4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6C97F3F"/>
    <w:multiLevelType w:val="hybridMultilevel"/>
    <w:tmpl w:val="B69058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7340AC9"/>
    <w:multiLevelType w:val="hybridMultilevel"/>
    <w:tmpl w:val="DA06B4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93D154A"/>
    <w:multiLevelType w:val="hybridMultilevel"/>
    <w:tmpl w:val="CF4AE03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0AC026D9"/>
    <w:multiLevelType w:val="hybridMultilevel"/>
    <w:tmpl w:val="30688C0A"/>
    <w:lvl w:ilvl="0" w:tplc="6D26CF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DA7793D"/>
    <w:multiLevelType w:val="hybridMultilevel"/>
    <w:tmpl w:val="AD0EA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1DA7B28"/>
    <w:multiLevelType w:val="hybridMultilevel"/>
    <w:tmpl w:val="720EE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680C10"/>
    <w:multiLevelType w:val="hybridMultilevel"/>
    <w:tmpl w:val="803AC77E"/>
    <w:lvl w:ilvl="0" w:tplc="0CC4FA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936B95"/>
    <w:multiLevelType w:val="hybridMultilevel"/>
    <w:tmpl w:val="8C226AE2"/>
    <w:lvl w:ilvl="0" w:tplc="EB501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4777E4"/>
    <w:multiLevelType w:val="hybridMultilevel"/>
    <w:tmpl w:val="6B341DBA"/>
    <w:lvl w:ilvl="0" w:tplc="48BE044E">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92189B"/>
    <w:multiLevelType w:val="hybridMultilevel"/>
    <w:tmpl w:val="36FE3EB2"/>
    <w:lvl w:ilvl="0" w:tplc="91FC1EE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EE5E77"/>
    <w:multiLevelType w:val="hybridMultilevel"/>
    <w:tmpl w:val="A5D0CD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54051D"/>
    <w:multiLevelType w:val="hybridMultilevel"/>
    <w:tmpl w:val="B9D6F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916F4B"/>
    <w:multiLevelType w:val="hybridMultilevel"/>
    <w:tmpl w:val="A878903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42F1413"/>
    <w:multiLevelType w:val="hybridMultilevel"/>
    <w:tmpl w:val="7F4C1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8A3B31"/>
    <w:multiLevelType w:val="hybridMultilevel"/>
    <w:tmpl w:val="23BA0B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A61D89"/>
    <w:multiLevelType w:val="hybridMultilevel"/>
    <w:tmpl w:val="72D6F7E6"/>
    <w:lvl w:ilvl="0" w:tplc="7E5E74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B477C2"/>
    <w:multiLevelType w:val="hybridMultilevel"/>
    <w:tmpl w:val="B13E0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3B198E"/>
    <w:multiLevelType w:val="hybridMultilevel"/>
    <w:tmpl w:val="0D8AE7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617A5532"/>
    <w:multiLevelType w:val="hybridMultilevel"/>
    <w:tmpl w:val="72300358"/>
    <w:lvl w:ilvl="0" w:tplc="18221B4E">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8358B4"/>
    <w:multiLevelType w:val="hybridMultilevel"/>
    <w:tmpl w:val="D54415B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9DA1B25"/>
    <w:multiLevelType w:val="hybridMultilevel"/>
    <w:tmpl w:val="F2B82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9C7A4C"/>
    <w:multiLevelType w:val="hybridMultilevel"/>
    <w:tmpl w:val="6A104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93469"/>
    <w:multiLevelType w:val="hybridMultilevel"/>
    <w:tmpl w:val="BAEC6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1E7AC3"/>
    <w:multiLevelType w:val="hybridMultilevel"/>
    <w:tmpl w:val="C6DED5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742D4304"/>
    <w:multiLevelType w:val="hybridMultilevel"/>
    <w:tmpl w:val="7B5E4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4FE08E7"/>
    <w:multiLevelType w:val="hybridMultilevel"/>
    <w:tmpl w:val="DB7CBEE2"/>
    <w:lvl w:ilvl="0" w:tplc="7A0A62A4">
      <w:start w:val="1"/>
      <w:numFmt w:val="bullet"/>
      <w:lvlText w:val=""/>
      <w:lvlJc w:val="left"/>
      <w:pPr>
        <w:ind w:left="720" w:hanging="360"/>
      </w:pPr>
      <w:rPr>
        <w:rFonts w:ascii="Wingdings" w:eastAsia="Calibr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0"/>
  </w:num>
  <w:num w:numId="3">
    <w:abstractNumId w:val="15"/>
  </w:num>
  <w:num w:numId="4">
    <w:abstractNumId w:val="31"/>
  </w:num>
  <w:num w:numId="5">
    <w:abstractNumId w:val="19"/>
  </w:num>
  <w:num w:numId="6">
    <w:abstractNumId w:val="14"/>
  </w:num>
  <w:num w:numId="7">
    <w:abstractNumId w:val="26"/>
  </w:num>
  <w:num w:numId="8">
    <w:abstractNumId w:val="32"/>
  </w:num>
  <w:num w:numId="9">
    <w:abstractNumId w:val="10"/>
  </w:num>
  <w:num w:numId="10">
    <w:abstractNumId w:val="24"/>
  </w:num>
  <w:num w:numId="11">
    <w:abstractNumId w:val="11"/>
  </w:num>
  <w:num w:numId="12">
    <w:abstractNumId w:val="29"/>
  </w:num>
  <w:num w:numId="13">
    <w:abstractNumId w:val="33"/>
  </w:num>
  <w:num w:numId="14">
    <w:abstractNumId w:val="27"/>
  </w:num>
  <w:num w:numId="15">
    <w:abstractNumId w:val="35"/>
  </w:num>
  <w:num w:numId="16">
    <w:abstractNumId w:val="12"/>
  </w:num>
  <w:num w:numId="17">
    <w:abstractNumId w:val="20"/>
  </w:num>
  <w:num w:numId="18">
    <w:abstractNumId w:val="22"/>
  </w:num>
  <w:num w:numId="19">
    <w:abstractNumId w:val="21"/>
  </w:num>
  <w:num w:numId="20">
    <w:abstractNumId w:val="34"/>
  </w:num>
  <w:num w:numId="21">
    <w:abstractNumId w:val="17"/>
  </w:num>
  <w:num w:numId="22">
    <w:abstractNumId w:val="8"/>
  </w:num>
  <w:num w:numId="23">
    <w:abstractNumId w:val="9"/>
  </w:num>
  <w:num w:numId="24">
    <w:abstractNumId w:val="16"/>
  </w:num>
  <w:num w:numId="25">
    <w:abstractNumId w:val="18"/>
  </w:num>
  <w:num w:numId="26">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3"/>
  </w:num>
  <w:num w:numId="29">
    <w:abstractNumId w:val="4"/>
  </w:num>
  <w:num w:numId="30">
    <w:abstractNumId w:val="5"/>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6"/>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28"/>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569D"/>
    <w:rsid w:val="00010744"/>
    <w:rsid w:val="000269EF"/>
    <w:rsid w:val="00061D69"/>
    <w:rsid w:val="00064175"/>
    <w:rsid w:val="0008532A"/>
    <w:rsid w:val="000871DF"/>
    <w:rsid w:val="00091DCD"/>
    <w:rsid w:val="000B3078"/>
    <w:rsid w:val="000B4EA0"/>
    <w:rsid w:val="000C79DD"/>
    <w:rsid w:val="001379FC"/>
    <w:rsid w:val="0015347B"/>
    <w:rsid w:val="001820DA"/>
    <w:rsid w:val="00253E7C"/>
    <w:rsid w:val="0026619E"/>
    <w:rsid w:val="002860E4"/>
    <w:rsid w:val="00286410"/>
    <w:rsid w:val="002C55D6"/>
    <w:rsid w:val="002E2074"/>
    <w:rsid w:val="002E3463"/>
    <w:rsid w:val="00313281"/>
    <w:rsid w:val="00330229"/>
    <w:rsid w:val="0036288C"/>
    <w:rsid w:val="00441412"/>
    <w:rsid w:val="004659B1"/>
    <w:rsid w:val="00480E56"/>
    <w:rsid w:val="0049143B"/>
    <w:rsid w:val="004968EF"/>
    <w:rsid w:val="004B2F58"/>
    <w:rsid w:val="004B4AF7"/>
    <w:rsid w:val="004C72B8"/>
    <w:rsid w:val="004F517C"/>
    <w:rsid w:val="005161C6"/>
    <w:rsid w:val="00523A4F"/>
    <w:rsid w:val="005414ED"/>
    <w:rsid w:val="00544C91"/>
    <w:rsid w:val="00561080"/>
    <w:rsid w:val="005816A6"/>
    <w:rsid w:val="00592398"/>
    <w:rsid w:val="005E5A27"/>
    <w:rsid w:val="005F4968"/>
    <w:rsid w:val="006002AA"/>
    <w:rsid w:val="006019B8"/>
    <w:rsid w:val="00623B3E"/>
    <w:rsid w:val="00671620"/>
    <w:rsid w:val="00682A47"/>
    <w:rsid w:val="006A23F1"/>
    <w:rsid w:val="006A641A"/>
    <w:rsid w:val="006B4C97"/>
    <w:rsid w:val="006D0788"/>
    <w:rsid w:val="0072332E"/>
    <w:rsid w:val="00771FFE"/>
    <w:rsid w:val="0077568C"/>
    <w:rsid w:val="00780D2F"/>
    <w:rsid w:val="007926CB"/>
    <w:rsid w:val="007A36E5"/>
    <w:rsid w:val="007B287C"/>
    <w:rsid w:val="00822FF0"/>
    <w:rsid w:val="00825B80"/>
    <w:rsid w:val="008302E6"/>
    <w:rsid w:val="008520E1"/>
    <w:rsid w:val="00893439"/>
    <w:rsid w:val="008D0ACE"/>
    <w:rsid w:val="008E71FC"/>
    <w:rsid w:val="00917885"/>
    <w:rsid w:val="00921C2B"/>
    <w:rsid w:val="00934EC3"/>
    <w:rsid w:val="00935FE7"/>
    <w:rsid w:val="00937046"/>
    <w:rsid w:val="00951C9B"/>
    <w:rsid w:val="00985D49"/>
    <w:rsid w:val="009A70D3"/>
    <w:rsid w:val="009F4F80"/>
    <w:rsid w:val="00A04F5D"/>
    <w:rsid w:val="00A30422"/>
    <w:rsid w:val="00A42779"/>
    <w:rsid w:val="00A613AD"/>
    <w:rsid w:val="00A7569D"/>
    <w:rsid w:val="00A84D7E"/>
    <w:rsid w:val="00AA4BFF"/>
    <w:rsid w:val="00AE42CE"/>
    <w:rsid w:val="00AE6623"/>
    <w:rsid w:val="00AE68AD"/>
    <w:rsid w:val="00AF6AD7"/>
    <w:rsid w:val="00B4219D"/>
    <w:rsid w:val="00B54B74"/>
    <w:rsid w:val="00B62C22"/>
    <w:rsid w:val="00BC17D0"/>
    <w:rsid w:val="00BE797E"/>
    <w:rsid w:val="00C164D0"/>
    <w:rsid w:val="00C210C0"/>
    <w:rsid w:val="00C62F6A"/>
    <w:rsid w:val="00C64CDF"/>
    <w:rsid w:val="00C82B9F"/>
    <w:rsid w:val="00C82C16"/>
    <w:rsid w:val="00C97C87"/>
    <w:rsid w:val="00D020F4"/>
    <w:rsid w:val="00D07E5A"/>
    <w:rsid w:val="00D420D8"/>
    <w:rsid w:val="00D440FD"/>
    <w:rsid w:val="00D5474A"/>
    <w:rsid w:val="00D87109"/>
    <w:rsid w:val="00DA1694"/>
    <w:rsid w:val="00DE4E8C"/>
    <w:rsid w:val="00E007DA"/>
    <w:rsid w:val="00E17092"/>
    <w:rsid w:val="00E45042"/>
    <w:rsid w:val="00E4766D"/>
    <w:rsid w:val="00E7061F"/>
    <w:rsid w:val="00EB27E2"/>
    <w:rsid w:val="00F07BF5"/>
    <w:rsid w:val="00F36FF4"/>
    <w:rsid w:val="00F50D92"/>
    <w:rsid w:val="00F818C3"/>
    <w:rsid w:val="00F9746B"/>
    <w:rsid w:val="00F97626"/>
    <w:rsid w:val="00FA36B5"/>
    <w:rsid w:val="00FC7ED4"/>
    <w:rsid w:val="00FE5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69D"/>
    <w:pPr>
      <w:spacing w:after="160" w:line="259" w:lineRule="auto"/>
    </w:pPr>
    <w:rPr>
      <w:rFonts w:ascii="Calibri" w:eastAsia="Calibri" w:hAnsi="Calibri" w:cs="Times New Roman"/>
      <w:noProof/>
    </w:rPr>
  </w:style>
  <w:style w:type="paragraph" w:styleId="Heading1">
    <w:name w:val="heading 1"/>
    <w:basedOn w:val="Normal"/>
    <w:next w:val="Normal"/>
    <w:link w:val="Heading1Char"/>
    <w:qFormat/>
    <w:rsid w:val="00682A47"/>
    <w:pPr>
      <w:keepNext/>
      <w:keepLines/>
      <w:widowControl w:val="0"/>
      <w:suppressAutoHyphens/>
      <w:spacing w:after="0" w:line="240" w:lineRule="auto"/>
      <w:jc w:val="center"/>
      <w:outlineLvl w:val="0"/>
    </w:pPr>
    <w:rPr>
      <w:rFonts w:ascii="Times New Roman" w:eastAsia="Times New Roman" w:hAnsi="Times New Roman" w:cs="Mangal"/>
      <w:b/>
      <w:bCs/>
      <w:noProof w:val="0"/>
      <w:kern w:val="2"/>
      <w:sz w:val="52"/>
      <w:szCs w:val="28"/>
      <w:lang w:bidi="en-US"/>
    </w:rPr>
  </w:style>
  <w:style w:type="paragraph" w:styleId="Heading2">
    <w:name w:val="heading 2"/>
    <w:basedOn w:val="Normal"/>
    <w:next w:val="Normal"/>
    <w:link w:val="Heading2Char"/>
    <w:uiPriority w:val="9"/>
    <w:unhideWhenUsed/>
    <w:qFormat/>
    <w:rsid w:val="00B62C22"/>
    <w:pPr>
      <w:keepNext/>
      <w:keepLines/>
      <w:numPr>
        <w:numId w:val="35"/>
      </w:numPr>
      <w:spacing w:before="320" w:after="120"/>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autoRedefine/>
    <w:uiPriority w:val="9"/>
    <w:unhideWhenUsed/>
    <w:qFormat/>
    <w:rsid w:val="00934EC3"/>
    <w:pPr>
      <w:keepNext/>
      <w:keepLines/>
      <w:spacing w:before="240" w:after="240"/>
      <w:jc w:val="center"/>
      <w:outlineLvl w:val="2"/>
    </w:pPr>
    <w:rPr>
      <w:rFonts w:ascii="Times New Roman" w:eastAsiaTheme="majorEastAsia" w:hAnsi="Times New Roman" w:cstheme="majorBidi"/>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56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69D"/>
    <w:rPr>
      <w:rFonts w:ascii="Calibri" w:eastAsia="Calibri" w:hAnsi="Calibri" w:cs="Times New Roman"/>
      <w:noProof/>
    </w:rPr>
  </w:style>
  <w:style w:type="paragraph" w:styleId="BalloonText">
    <w:name w:val="Balloon Text"/>
    <w:basedOn w:val="Normal"/>
    <w:link w:val="BalloonTextChar"/>
    <w:uiPriority w:val="99"/>
    <w:semiHidden/>
    <w:unhideWhenUsed/>
    <w:rsid w:val="00A75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69D"/>
    <w:rPr>
      <w:rFonts w:ascii="Tahoma" w:eastAsia="Calibri" w:hAnsi="Tahoma" w:cs="Tahoma"/>
      <w:noProof/>
      <w:sz w:val="16"/>
      <w:szCs w:val="16"/>
    </w:rPr>
  </w:style>
  <w:style w:type="paragraph" w:styleId="Footer">
    <w:name w:val="footer"/>
    <w:basedOn w:val="Normal"/>
    <w:link w:val="FooterChar"/>
    <w:uiPriority w:val="99"/>
    <w:unhideWhenUsed/>
    <w:rsid w:val="00A756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69D"/>
    <w:rPr>
      <w:rFonts w:ascii="Calibri" w:eastAsia="Calibri" w:hAnsi="Calibri" w:cs="Times New Roman"/>
      <w:noProof/>
    </w:rPr>
  </w:style>
  <w:style w:type="paragraph" w:customStyle="1" w:styleId="A0E349F008B644AAB6A282E0D042D17E">
    <w:name w:val="A0E349F008B644AAB6A282E0D042D17E"/>
    <w:rsid w:val="005414ED"/>
    <w:rPr>
      <w:rFonts w:eastAsiaTheme="minorEastAsia"/>
      <w:lang w:eastAsia="ja-JP"/>
    </w:rPr>
  </w:style>
  <w:style w:type="paragraph" w:styleId="ListParagraph">
    <w:name w:val="List Paragraph"/>
    <w:basedOn w:val="Normal"/>
    <w:uiPriority w:val="34"/>
    <w:qFormat/>
    <w:rsid w:val="00F36FF4"/>
    <w:pPr>
      <w:ind w:left="720"/>
      <w:contextualSpacing/>
    </w:pPr>
  </w:style>
  <w:style w:type="character" w:styleId="Emphasis">
    <w:name w:val="Emphasis"/>
    <w:basedOn w:val="DefaultParagraphFont"/>
    <w:uiPriority w:val="20"/>
    <w:qFormat/>
    <w:rsid w:val="000871DF"/>
    <w:rPr>
      <w:i/>
      <w:iCs/>
    </w:rPr>
  </w:style>
  <w:style w:type="character" w:styleId="Strong">
    <w:name w:val="Strong"/>
    <w:basedOn w:val="DefaultParagraphFont"/>
    <w:uiPriority w:val="22"/>
    <w:qFormat/>
    <w:rsid w:val="000871DF"/>
    <w:rPr>
      <w:b/>
      <w:bCs/>
    </w:rPr>
  </w:style>
  <w:style w:type="character" w:customStyle="1" w:styleId="apple-converted-space">
    <w:name w:val="apple-converted-space"/>
    <w:basedOn w:val="DefaultParagraphFont"/>
    <w:rsid w:val="000871DF"/>
  </w:style>
  <w:style w:type="character" w:styleId="Hyperlink">
    <w:name w:val="Hyperlink"/>
    <w:basedOn w:val="DefaultParagraphFont"/>
    <w:uiPriority w:val="99"/>
    <w:unhideWhenUsed/>
    <w:rsid w:val="00A04F5D"/>
    <w:rPr>
      <w:color w:val="0000FF" w:themeColor="hyperlink"/>
      <w:u w:val="single"/>
    </w:rPr>
  </w:style>
  <w:style w:type="character" w:customStyle="1" w:styleId="Heading1Char">
    <w:name w:val="Heading 1 Char"/>
    <w:basedOn w:val="DefaultParagraphFont"/>
    <w:link w:val="Heading1"/>
    <w:rsid w:val="00682A47"/>
    <w:rPr>
      <w:rFonts w:ascii="Times New Roman" w:eastAsia="Times New Roman" w:hAnsi="Times New Roman" w:cs="Mangal"/>
      <w:b/>
      <w:bCs/>
      <w:kern w:val="2"/>
      <w:sz w:val="52"/>
      <w:szCs w:val="28"/>
      <w:lang w:bidi="en-US"/>
    </w:rPr>
  </w:style>
  <w:style w:type="character" w:customStyle="1" w:styleId="Heading2Char">
    <w:name w:val="Heading 2 Char"/>
    <w:basedOn w:val="DefaultParagraphFont"/>
    <w:link w:val="Heading2"/>
    <w:uiPriority w:val="9"/>
    <w:rsid w:val="00B62C22"/>
    <w:rPr>
      <w:rFonts w:ascii="Times New Roman" w:eastAsiaTheme="majorEastAsia" w:hAnsi="Times New Roman" w:cstheme="majorBidi"/>
      <w:b/>
      <w:bCs/>
      <w:noProof/>
      <w:sz w:val="26"/>
      <w:szCs w:val="26"/>
    </w:rPr>
  </w:style>
  <w:style w:type="paragraph" w:styleId="Caption">
    <w:name w:val="caption"/>
    <w:basedOn w:val="Normal"/>
    <w:next w:val="Normal"/>
    <w:uiPriority w:val="35"/>
    <w:unhideWhenUsed/>
    <w:qFormat/>
    <w:rsid w:val="005816A6"/>
    <w:pPr>
      <w:spacing w:after="200"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934EC3"/>
    <w:rPr>
      <w:rFonts w:ascii="Times New Roman" w:eastAsiaTheme="majorEastAsia" w:hAnsi="Times New Roman" w:cstheme="majorBidi"/>
      <w:bCs/>
      <w:noProof/>
      <w:sz w:val="24"/>
    </w:rPr>
  </w:style>
  <w:style w:type="paragraph" w:styleId="TableofFigures">
    <w:name w:val="table of figures"/>
    <w:basedOn w:val="Normal"/>
    <w:next w:val="Normal"/>
    <w:uiPriority w:val="99"/>
    <w:unhideWhenUsed/>
    <w:rsid w:val="004F517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69D"/>
    <w:pPr>
      <w:spacing w:after="160" w:line="259" w:lineRule="auto"/>
    </w:pPr>
    <w:rPr>
      <w:rFonts w:ascii="Calibri" w:eastAsia="Calibri" w:hAnsi="Calibri" w:cs="Times New Roman"/>
      <w:noProof/>
    </w:rPr>
  </w:style>
  <w:style w:type="paragraph" w:styleId="Heading1">
    <w:name w:val="heading 1"/>
    <w:basedOn w:val="Normal"/>
    <w:next w:val="Normal"/>
    <w:link w:val="Heading1Char"/>
    <w:qFormat/>
    <w:rsid w:val="00682A47"/>
    <w:pPr>
      <w:keepNext/>
      <w:keepLines/>
      <w:widowControl w:val="0"/>
      <w:suppressAutoHyphens/>
      <w:spacing w:after="0" w:line="240" w:lineRule="auto"/>
      <w:jc w:val="center"/>
      <w:outlineLvl w:val="0"/>
    </w:pPr>
    <w:rPr>
      <w:rFonts w:ascii="Times New Roman" w:eastAsia="Times New Roman" w:hAnsi="Times New Roman" w:cs="Mangal"/>
      <w:b/>
      <w:bCs/>
      <w:noProof w:val="0"/>
      <w:kern w:val="2"/>
      <w:sz w:val="52"/>
      <w:szCs w:val="28"/>
      <w:lang w:bidi="en-US"/>
    </w:rPr>
  </w:style>
  <w:style w:type="paragraph" w:styleId="Heading2">
    <w:name w:val="heading 2"/>
    <w:basedOn w:val="Normal"/>
    <w:next w:val="Normal"/>
    <w:link w:val="Heading2Char"/>
    <w:uiPriority w:val="9"/>
    <w:unhideWhenUsed/>
    <w:qFormat/>
    <w:rsid w:val="00B62C22"/>
    <w:pPr>
      <w:keepNext/>
      <w:keepLines/>
      <w:numPr>
        <w:numId w:val="35"/>
      </w:numPr>
      <w:spacing w:before="320" w:after="120"/>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autoRedefine/>
    <w:uiPriority w:val="9"/>
    <w:unhideWhenUsed/>
    <w:qFormat/>
    <w:rsid w:val="00934EC3"/>
    <w:pPr>
      <w:keepNext/>
      <w:keepLines/>
      <w:spacing w:before="240" w:after="240"/>
      <w:jc w:val="center"/>
      <w:outlineLvl w:val="2"/>
    </w:pPr>
    <w:rPr>
      <w:rFonts w:ascii="Times New Roman" w:eastAsiaTheme="majorEastAsia" w:hAnsi="Times New Roman" w:cstheme="majorBidi"/>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56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69D"/>
    <w:rPr>
      <w:rFonts w:ascii="Calibri" w:eastAsia="Calibri" w:hAnsi="Calibri" w:cs="Times New Roman"/>
      <w:noProof/>
    </w:rPr>
  </w:style>
  <w:style w:type="paragraph" w:styleId="BalloonText">
    <w:name w:val="Balloon Text"/>
    <w:basedOn w:val="Normal"/>
    <w:link w:val="BalloonTextChar"/>
    <w:uiPriority w:val="99"/>
    <w:semiHidden/>
    <w:unhideWhenUsed/>
    <w:rsid w:val="00A75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69D"/>
    <w:rPr>
      <w:rFonts w:ascii="Tahoma" w:eastAsia="Calibri" w:hAnsi="Tahoma" w:cs="Tahoma"/>
      <w:noProof/>
      <w:sz w:val="16"/>
      <w:szCs w:val="16"/>
    </w:rPr>
  </w:style>
  <w:style w:type="paragraph" w:styleId="Footer">
    <w:name w:val="footer"/>
    <w:basedOn w:val="Normal"/>
    <w:link w:val="FooterChar"/>
    <w:uiPriority w:val="99"/>
    <w:unhideWhenUsed/>
    <w:rsid w:val="00A756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69D"/>
    <w:rPr>
      <w:rFonts w:ascii="Calibri" w:eastAsia="Calibri" w:hAnsi="Calibri" w:cs="Times New Roman"/>
      <w:noProof/>
    </w:rPr>
  </w:style>
  <w:style w:type="paragraph" w:customStyle="1" w:styleId="A0E349F008B644AAB6A282E0D042D17E">
    <w:name w:val="A0E349F008B644AAB6A282E0D042D17E"/>
    <w:rsid w:val="005414ED"/>
    <w:rPr>
      <w:rFonts w:eastAsiaTheme="minorEastAsia"/>
      <w:lang w:eastAsia="ja-JP"/>
    </w:rPr>
  </w:style>
  <w:style w:type="paragraph" w:styleId="ListParagraph">
    <w:name w:val="List Paragraph"/>
    <w:basedOn w:val="Normal"/>
    <w:uiPriority w:val="34"/>
    <w:qFormat/>
    <w:rsid w:val="00F36FF4"/>
    <w:pPr>
      <w:ind w:left="720"/>
      <w:contextualSpacing/>
    </w:pPr>
  </w:style>
  <w:style w:type="character" w:styleId="Emphasis">
    <w:name w:val="Emphasis"/>
    <w:basedOn w:val="DefaultParagraphFont"/>
    <w:uiPriority w:val="20"/>
    <w:qFormat/>
    <w:rsid w:val="000871DF"/>
    <w:rPr>
      <w:i/>
      <w:iCs/>
    </w:rPr>
  </w:style>
  <w:style w:type="character" w:styleId="Strong">
    <w:name w:val="Strong"/>
    <w:basedOn w:val="DefaultParagraphFont"/>
    <w:uiPriority w:val="22"/>
    <w:qFormat/>
    <w:rsid w:val="000871DF"/>
    <w:rPr>
      <w:b/>
      <w:bCs/>
    </w:rPr>
  </w:style>
  <w:style w:type="character" w:customStyle="1" w:styleId="apple-converted-space">
    <w:name w:val="apple-converted-space"/>
    <w:basedOn w:val="DefaultParagraphFont"/>
    <w:rsid w:val="000871DF"/>
  </w:style>
  <w:style w:type="character" w:styleId="Hyperlink">
    <w:name w:val="Hyperlink"/>
    <w:basedOn w:val="DefaultParagraphFont"/>
    <w:uiPriority w:val="99"/>
    <w:unhideWhenUsed/>
    <w:rsid w:val="00A04F5D"/>
    <w:rPr>
      <w:color w:val="0000FF" w:themeColor="hyperlink"/>
      <w:u w:val="single"/>
    </w:rPr>
  </w:style>
  <w:style w:type="character" w:customStyle="1" w:styleId="Heading1Char">
    <w:name w:val="Heading 1 Char"/>
    <w:basedOn w:val="DefaultParagraphFont"/>
    <w:link w:val="Heading1"/>
    <w:rsid w:val="00682A47"/>
    <w:rPr>
      <w:rFonts w:ascii="Times New Roman" w:eastAsia="Times New Roman" w:hAnsi="Times New Roman" w:cs="Mangal"/>
      <w:b/>
      <w:bCs/>
      <w:kern w:val="2"/>
      <w:sz w:val="52"/>
      <w:szCs w:val="28"/>
      <w:lang w:bidi="en-US"/>
    </w:rPr>
  </w:style>
  <w:style w:type="character" w:customStyle="1" w:styleId="Heading2Char">
    <w:name w:val="Heading 2 Char"/>
    <w:basedOn w:val="DefaultParagraphFont"/>
    <w:link w:val="Heading2"/>
    <w:uiPriority w:val="9"/>
    <w:rsid w:val="00B62C22"/>
    <w:rPr>
      <w:rFonts w:ascii="Times New Roman" w:eastAsiaTheme="majorEastAsia" w:hAnsi="Times New Roman" w:cstheme="majorBidi"/>
      <w:b/>
      <w:bCs/>
      <w:noProof/>
      <w:sz w:val="26"/>
      <w:szCs w:val="26"/>
    </w:rPr>
  </w:style>
  <w:style w:type="paragraph" w:styleId="Caption">
    <w:name w:val="caption"/>
    <w:basedOn w:val="Normal"/>
    <w:next w:val="Normal"/>
    <w:uiPriority w:val="35"/>
    <w:unhideWhenUsed/>
    <w:qFormat/>
    <w:rsid w:val="005816A6"/>
    <w:pPr>
      <w:spacing w:after="200"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934EC3"/>
    <w:rPr>
      <w:rFonts w:ascii="Times New Roman" w:eastAsiaTheme="majorEastAsia" w:hAnsi="Times New Roman" w:cstheme="majorBidi"/>
      <w:bCs/>
      <w:noProof/>
      <w:sz w:val="24"/>
    </w:rPr>
  </w:style>
  <w:style w:type="paragraph" w:styleId="TableofFigures">
    <w:name w:val="table of figures"/>
    <w:basedOn w:val="Normal"/>
    <w:next w:val="Normal"/>
    <w:uiPriority w:val="99"/>
    <w:unhideWhenUsed/>
    <w:rsid w:val="004F51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349843">
      <w:bodyDiv w:val="1"/>
      <w:marLeft w:val="0"/>
      <w:marRight w:val="0"/>
      <w:marTop w:val="0"/>
      <w:marBottom w:val="0"/>
      <w:divBdr>
        <w:top w:val="none" w:sz="0" w:space="0" w:color="auto"/>
        <w:left w:val="none" w:sz="0" w:space="0" w:color="auto"/>
        <w:bottom w:val="none" w:sz="0" w:space="0" w:color="auto"/>
        <w:right w:val="none" w:sz="0" w:space="0" w:color="auto"/>
      </w:divBdr>
    </w:div>
    <w:div w:id="444810370">
      <w:bodyDiv w:val="1"/>
      <w:marLeft w:val="0"/>
      <w:marRight w:val="0"/>
      <w:marTop w:val="0"/>
      <w:marBottom w:val="0"/>
      <w:divBdr>
        <w:top w:val="none" w:sz="0" w:space="0" w:color="auto"/>
        <w:left w:val="none" w:sz="0" w:space="0" w:color="auto"/>
        <w:bottom w:val="none" w:sz="0" w:space="0" w:color="auto"/>
        <w:right w:val="none" w:sz="0" w:space="0" w:color="auto"/>
      </w:divBdr>
    </w:div>
    <w:div w:id="550577227">
      <w:bodyDiv w:val="1"/>
      <w:marLeft w:val="0"/>
      <w:marRight w:val="0"/>
      <w:marTop w:val="0"/>
      <w:marBottom w:val="0"/>
      <w:divBdr>
        <w:top w:val="none" w:sz="0" w:space="0" w:color="auto"/>
        <w:left w:val="none" w:sz="0" w:space="0" w:color="auto"/>
        <w:bottom w:val="none" w:sz="0" w:space="0" w:color="auto"/>
        <w:right w:val="none" w:sz="0" w:space="0" w:color="auto"/>
      </w:divBdr>
    </w:div>
    <w:div w:id="744568127">
      <w:bodyDiv w:val="1"/>
      <w:marLeft w:val="0"/>
      <w:marRight w:val="0"/>
      <w:marTop w:val="0"/>
      <w:marBottom w:val="0"/>
      <w:divBdr>
        <w:top w:val="none" w:sz="0" w:space="0" w:color="auto"/>
        <w:left w:val="none" w:sz="0" w:space="0" w:color="auto"/>
        <w:bottom w:val="none" w:sz="0" w:space="0" w:color="auto"/>
        <w:right w:val="none" w:sz="0" w:space="0" w:color="auto"/>
      </w:divBdr>
    </w:div>
    <w:div w:id="908030065">
      <w:bodyDiv w:val="1"/>
      <w:marLeft w:val="0"/>
      <w:marRight w:val="0"/>
      <w:marTop w:val="0"/>
      <w:marBottom w:val="0"/>
      <w:divBdr>
        <w:top w:val="none" w:sz="0" w:space="0" w:color="auto"/>
        <w:left w:val="none" w:sz="0" w:space="0" w:color="auto"/>
        <w:bottom w:val="none" w:sz="0" w:space="0" w:color="auto"/>
        <w:right w:val="none" w:sz="0" w:space="0" w:color="auto"/>
      </w:divBdr>
    </w:div>
    <w:div w:id="1056733953">
      <w:bodyDiv w:val="1"/>
      <w:marLeft w:val="0"/>
      <w:marRight w:val="0"/>
      <w:marTop w:val="0"/>
      <w:marBottom w:val="0"/>
      <w:divBdr>
        <w:top w:val="none" w:sz="0" w:space="0" w:color="auto"/>
        <w:left w:val="none" w:sz="0" w:space="0" w:color="auto"/>
        <w:bottom w:val="none" w:sz="0" w:space="0" w:color="auto"/>
        <w:right w:val="none" w:sz="0" w:space="0" w:color="auto"/>
      </w:divBdr>
    </w:div>
    <w:div w:id="1429816583">
      <w:bodyDiv w:val="1"/>
      <w:marLeft w:val="0"/>
      <w:marRight w:val="0"/>
      <w:marTop w:val="0"/>
      <w:marBottom w:val="0"/>
      <w:divBdr>
        <w:top w:val="none" w:sz="0" w:space="0" w:color="auto"/>
        <w:left w:val="none" w:sz="0" w:space="0" w:color="auto"/>
        <w:bottom w:val="none" w:sz="0" w:space="0" w:color="auto"/>
        <w:right w:val="none" w:sz="0" w:space="0" w:color="auto"/>
      </w:divBdr>
    </w:div>
    <w:div w:id="187638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in%208.1%20VS8%20X64\Downloads\%5b&#272;A1%20-%2020152%5d%20L&#432;u%20V&#259;n%20L&#7921;c%20-%20Ph&#237;%20Anh%20T&#250;%20-%20&#272;i&#7873;u%20khi&#7875;n%20b&#7853;t%20t&#7855;t%20&#273;&#232;n%20trong%20ph&#242;ng%20v&#7879;%20sinh%20s&#7917;%20d&#7909;ng%20c&#7843;m%20bi&#7871;n%20h&#7891;ng%20ngo&#7841;i%20v&#224;%20m&#7903;%20r&#7897;ng%20&#273;i&#7873;u%20khi&#7875;n%20qua%20s&#243;ng%20RF\%5b&#272;A1%20-%2020152%5d%20L&#432;u%20V&#259;n%20L&#7921;c%20-%20Ph&#237;%20Anh%20T&#250;.docx" TargetMode="External"/><Relationship Id="rId18" Type="http://schemas.openxmlformats.org/officeDocument/2006/relationships/hyperlink" Target="file:///C:\Users\Win%208.1%20VS8%20X64\Downloads\%5b&#272;A1%20-%2020152%5d%20L&#432;u%20V&#259;n%20L&#7921;c%20-%20Ph&#237;%20Anh%20T&#250;%20-%20&#272;i&#7873;u%20khi&#7875;n%20b&#7853;t%20t&#7855;t%20&#273;&#232;n%20trong%20ph&#242;ng%20v&#7879;%20sinh%20s&#7917;%20d&#7909;ng%20c&#7843;m%20bi&#7871;n%20h&#7891;ng%20ngo&#7841;i%20v&#224;%20m&#7903;%20r&#7897;ng%20&#273;i&#7873;u%20khi&#7875;n%20qua%20s&#243;ng%20RF\%5b&#272;A1%20-%2020152%5d%20L&#432;u%20V&#259;n%20L&#7921;c%20-%20Ph&#237;%20Anh%20T&#250;.docx" TargetMode="External"/><Relationship Id="rId26" Type="http://schemas.openxmlformats.org/officeDocument/2006/relationships/image" Target="media/image4.jpeg"/><Relationship Id="rId39" Type="http://schemas.openxmlformats.org/officeDocument/2006/relationships/image" Target="media/image17.jpeg"/><Relationship Id="rId21" Type="http://schemas.openxmlformats.org/officeDocument/2006/relationships/hyperlink" Target="file:///C:\Users\Win%208.1%20VS8%20X64\Downloads\%5b&#272;A1%20-%2020152%5d%20L&#432;u%20V&#259;n%20L&#7921;c%20-%20Ph&#237;%20Anh%20T&#250;%20-%20&#272;i&#7873;u%20khi&#7875;n%20b&#7853;t%20t&#7855;t%20&#273;&#232;n%20trong%20ph&#242;ng%20v&#7879;%20sinh%20s&#7917;%20d&#7909;ng%20c&#7843;m%20bi&#7871;n%20h&#7891;ng%20ngo&#7841;i%20v&#224;%20m&#7903;%20r&#7897;ng%20&#273;i&#7873;u%20khi&#7875;n%20qua%20s&#243;ng%20RF\%5b&#272;A1%20-%2020152%5d%20L&#432;u%20V&#259;n%20L&#7921;c%20-%20Ph&#237;%20Anh%20T&#250;.docx" TargetMode="External"/><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png"/><Relationship Id="rId63" Type="http://schemas.openxmlformats.org/officeDocument/2006/relationships/hyperlink" Target="http://hoclaptrinh.edu.vn/pir-la-gi/" TargetMode="External"/><Relationship Id="rId68" Type="http://schemas.openxmlformats.org/officeDocument/2006/relationships/hyperlink" Target="http://thietbidienthongminhq.vn/cam-bien-bat-tat-den-tu-dong-gan-tran-noi-kawa-ss70.html" TargetMode="Externa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file:///C:\Users\Win%208.1%20VS8%20X64\Downloads\%5b&#272;A1%20-%2020152%5d%20L&#432;u%20V&#259;n%20L&#7921;c%20-%20Ph&#237;%20Anh%20T&#250;%20-%20&#272;i&#7873;u%20khi&#7875;n%20b&#7853;t%20t&#7855;t%20&#273;&#232;n%20trong%20ph&#242;ng%20v&#7879;%20sinh%20s&#7917;%20d&#7909;ng%20c&#7843;m%20bi&#7871;n%20h&#7891;ng%20ngo&#7841;i%20v&#224;%20m&#7903;%20r&#7897;ng%20&#273;i&#7873;u%20khi&#7875;n%20qua%20s&#243;ng%20RF\%5b&#272;A1%20-%2020152%5d%20L&#432;u%20V&#259;n%20L&#7921;c%20-%20Ph&#237;%20Anh%20T&#250;.docx"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file:///C:\Users\Win%208.1%20VS8%20X64\Downloads\%5b&#272;A1%20-%2020152%5d%20L&#432;u%20V&#259;n%20L&#7921;c%20-%20Ph&#237;%20Anh%20T&#250;%20-%20&#272;i&#7873;u%20khi&#7875;n%20b&#7853;t%20t&#7855;t%20&#273;&#232;n%20trong%20ph&#242;ng%20v&#7879;%20sinh%20s&#7917;%20d&#7909;ng%20c&#7843;m%20bi&#7871;n%20h&#7891;ng%20ngo&#7841;i%20v&#224;%20m&#7903;%20r&#7897;ng%20&#273;i&#7873;u%20khi&#7875;n%20qua%20s&#243;ng%20RF\%5b&#272;A1%20-%2020152%5d%20L&#432;u%20V&#259;n%20L&#7921;c%20-%20Ph&#237;%20Anh%20T&#250;.docx" TargetMode="Externa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arduino.vn/bai-viet/522-pir-sensor-alarm" TargetMode="External"/><Relationship Id="rId5" Type="http://schemas.openxmlformats.org/officeDocument/2006/relationships/settings" Target="settings.xml"/><Relationship Id="rId15" Type="http://schemas.openxmlformats.org/officeDocument/2006/relationships/hyperlink" Target="file:///C:\Users\Win%208.1%20VS8%20X64\Downloads\%5b&#272;A1%20-%2020152%5d%20L&#432;u%20V&#259;n%20L&#7921;c%20-%20Ph&#237;%20Anh%20T&#250;%20-%20&#272;i&#7873;u%20khi&#7875;n%20b&#7853;t%20t&#7855;t%20&#273;&#232;n%20trong%20ph&#242;ng%20v&#7879;%20sinh%20s&#7917;%20d&#7909;ng%20c&#7843;m%20bi&#7871;n%20h&#7891;ng%20ngo&#7841;i%20v&#224;%20m&#7903;%20r&#7897;ng%20&#273;i&#7873;u%20khi&#7875;n%20qua%20s&#243;ng%20RF\%5b&#272;A1%20-%2020152%5d%20L&#432;u%20V&#259;n%20L&#7921;c%20-%20Ph&#237;%20Anh%20T&#250;.docx" TargetMode="External"/><Relationship Id="rId23" Type="http://schemas.openxmlformats.org/officeDocument/2006/relationships/hyperlink" Target="file:///C:\Users\Win%208.1%20VS8%20X64\Downloads\%5b&#272;A1%20-%2020152%5d%20L&#432;u%20V&#259;n%20L&#7921;c%20-%20Ph&#237;%20Anh%20T&#250;%20-%20&#272;i&#7873;u%20khi&#7875;n%20b&#7853;t%20t&#7855;t%20&#273;&#232;n%20trong%20ph&#242;ng%20v&#7879;%20sinh%20s&#7917;%20d&#7909;ng%20c&#7843;m%20bi&#7871;n%20h&#7891;ng%20ngo&#7841;i%20v&#224;%20m&#7903;%20r&#7897;ng%20&#273;i&#7873;u%20khi&#7875;n%20qua%20s&#243;ng%20RF\%5b&#272;A1%20-%2020152%5d%20L&#432;u%20V&#259;n%20L&#7921;c%20-%20Ph&#237;%20Anh%20T&#250;.docx" TargetMode="External"/><Relationship Id="rId28" Type="http://schemas.openxmlformats.org/officeDocument/2006/relationships/image" Target="media/image6.jpe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2.jpeg"/><Relationship Id="rId19" Type="http://schemas.openxmlformats.org/officeDocument/2006/relationships/hyperlink" Target="file:///C:\Users\Win%208.1%20VS8%20X64\Downloads\%5b&#272;A1%20-%2020152%5d%20L&#432;u%20V&#259;n%20L&#7921;c%20-%20Ph&#237;%20Anh%20T&#250;%20-%20&#272;i&#7873;u%20khi&#7875;n%20b&#7853;t%20t&#7855;t%20&#273;&#232;n%20trong%20ph&#242;ng%20v&#7879;%20sinh%20s&#7917;%20d&#7909;ng%20c&#7843;m%20bi&#7871;n%20h&#7891;ng%20ngo&#7841;i%20v&#224;%20m&#7903;%20r&#7897;ng%20&#273;i&#7873;u%20khi&#7875;n%20qua%20s&#243;ng%20RF\%5b&#272;A1%20-%2020152%5d%20L&#432;u%20V&#259;n%20L&#7921;c%20-%20Ph&#237;%20Anh%20T&#250;.docx" TargetMode="External"/><Relationship Id="rId31" Type="http://schemas.openxmlformats.org/officeDocument/2006/relationships/image" Target="media/image9.png"/><Relationship Id="rId44" Type="http://schemas.openxmlformats.org/officeDocument/2006/relationships/image" Target="media/image22.jpe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www.dientuchiase.com/2014/12/mach-em-san-pham-dung-chip-at89c51.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C:\Users\Win%208.1%20VS8%20X64\Downloads\%5b&#272;A1%20-%2020152%5d%20L&#432;u%20V&#259;n%20L&#7921;c%20-%20Ph&#237;%20Anh%20T&#250;%20-%20&#272;i&#7873;u%20khi&#7875;n%20b&#7853;t%20t&#7855;t%20&#273;&#232;n%20trong%20ph&#242;ng%20v&#7879;%20sinh%20s&#7917;%20d&#7909;ng%20c&#7843;m%20bi&#7871;n%20h&#7891;ng%20ngo&#7841;i%20v&#224;%20m&#7903;%20r&#7897;ng%20&#273;i&#7873;u%20khi&#7875;n%20qua%20s&#243;ng%20RF\%5b&#272;A1%20-%2020152%5d%20L&#432;u%20V&#259;n%20L&#7921;c%20-%20Ph&#237;%20Anh%20T&#250;.docx" TargetMode="External"/><Relationship Id="rId22" Type="http://schemas.openxmlformats.org/officeDocument/2006/relationships/hyperlink" Target="file:///C:\Users\Win%208.1%20VS8%20X64\Downloads\%5b&#272;A1%20-%2020152%5d%20L&#432;u%20V&#259;n%20L&#7921;c%20-%20Ph&#237;%20Anh%20T&#250;%20-%20&#272;i&#7873;u%20khi&#7875;n%20b&#7853;t%20t&#7855;t%20&#273;&#232;n%20trong%20ph&#242;ng%20v&#7879;%20sinh%20s&#7917;%20d&#7909;ng%20c&#7843;m%20bi&#7871;n%20h&#7891;ng%20ngo&#7841;i%20v&#224;%20m&#7903;%20r&#7897;ng%20&#273;i&#7873;u%20khi&#7875;n%20qua%20s&#243;ng%20RF\%5b&#272;A1%20-%2020152%5d%20L&#432;u%20V&#259;n%20L&#7921;c%20-%20Ph&#237;%20Anh%20T&#250;.docx" TargetMode="External"/><Relationship Id="rId27" Type="http://schemas.openxmlformats.org/officeDocument/2006/relationships/image" Target="media/image5.jpeg"/><Relationship Id="rId30" Type="http://schemas.openxmlformats.org/officeDocument/2006/relationships/image" Target="media/image8.gif"/><Relationship Id="rId35" Type="http://schemas.openxmlformats.org/officeDocument/2006/relationships/image" Target="media/image13.png"/><Relationship Id="rId43" Type="http://schemas.openxmlformats.org/officeDocument/2006/relationships/image" Target="media/image21.jpe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yperlink" Target="http://www.bachkhoadientu.com/2015/10/huong-dan-thiet-ke-bo-nguon-mot-chieu.html" TargetMode="External"/><Relationship Id="rId69" Type="http://schemas.openxmlformats.org/officeDocument/2006/relationships/hyperlink" Target="http://nhathongminhcantho.vn/duoi-den-cam-ung-kono-kn-ls9a/" TargetMode="Externa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Win%208.1%20VS8%20X64\Downloads\%5b&#272;A1%20-%2020152%5d%20L&#432;u%20V&#259;n%20L&#7921;c%20-%20Ph&#237;%20Anh%20T&#250;%20-%20&#272;i&#7873;u%20khi&#7875;n%20b&#7853;t%20t&#7855;t%20&#273;&#232;n%20trong%20ph&#242;ng%20v&#7879;%20sinh%20s&#7917;%20d&#7909;ng%20c&#7843;m%20bi&#7871;n%20h&#7891;ng%20ngo&#7841;i%20v&#224;%20m&#7903;%20r&#7897;ng%20&#273;i&#7873;u%20khi&#7875;n%20qua%20s&#243;ng%20RF\%5b&#272;A1%20-%2020152%5d%20L&#432;u%20V&#259;n%20L&#7921;c%20-%20Ph&#237;%20Anh%20T&#250;.docx" TargetMode="Externa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thegioidienthongminh.vn/cam-bien-hong-ngoai-bat-tat-den-kw-ss30/" TargetMode="External"/><Relationship Id="rId20" Type="http://schemas.openxmlformats.org/officeDocument/2006/relationships/hyperlink" Target="file:///C:\Users\Win%208.1%20VS8%20X64\Downloads\%5b&#272;A1%20-%2020152%5d%20L&#432;u%20V&#259;n%20L&#7921;c%20-%20Ph&#237;%20Anh%20T&#250;%20-%20&#272;i&#7873;u%20khi&#7875;n%20b&#7853;t%20t&#7855;t%20&#273;&#232;n%20trong%20ph&#242;ng%20v&#7879;%20sinh%20s&#7917;%20d&#7909;ng%20c&#7843;m%20bi&#7871;n%20h&#7891;ng%20ngo&#7841;i%20v&#224;%20m&#7903;%20r&#7897;ng%20&#273;i&#7873;u%20khi&#7875;n%20qua%20s&#243;ng%20RF\%5b&#272;A1%20-%2020152%5d%20L&#432;u%20V&#259;n%20L&#7921;c%20-%20Ph&#237;%20Anh%20T&#250;.docx"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jpeg"/><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5365C8D110841AB8CB3CD4D5AE9C20E"/>
        <w:category>
          <w:name w:val="General"/>
          <w:gallery w:val="placeholder"/>
        </w:category>
        <w:types>
          <w:type w:val="bbPlcHdr"/>
        </w:types>
        <w:behaviors>
          <w:behavior w:val="content"/>
        </w:behaviors>
        <w:guid w:val="{B4D7EEB5-1817-426F-BCE0-7D79F27FDFBC}"/>
      </w:docPartPr>
      <w:docPartBody>
        <w:p w:rsidR="000C2C58" w:rsidRDefault="007A148A" w:rsidP="007A148A">
          <w:pPr>
            <w:pStyle w:val="25365C8D110841AB8CB3CD4D5AE9C20E"/>
          </w:pPr>
          <w: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48A"/>
    <w:rsid w:val="00013958"/>
    <w:rsid w:val="000C2C58"/>
    <w:rsid w:val="00184E2C"/>
    <w:rsid w:val="00253F91"/>
    <w:rsid w:val="00266F4B"/>
    <w:rsid w:val="003D33E1"/>
    <w:rsid w:val="005D6DD1"/>
    <w:rsid w:val="005E4D4D"/>
    <w:rsid w:val="006F3804"/>
    <w:rsid w:val="007A148A"/>
    <w:rsid w:val="007B6AC5"/>
    <w:rsid w:val="0083608F"/>
    <w:rsid w:val="008B4D55"/>
    <w:rsid w:val="00B46B42"/>
    <w:rsid w:val="00CC486E"/>
    <w:rsid w:val="00E3488A"/>
    <w:rsid w:val="00E96DA4"/>
    <w:rsid w:val="00F07584"/>
    <w:rsid w:val="00F25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365C8D110841AB8CB3CD4D5AE9C20E">
    <w:name w:val="25365C8D110841AB8CB3CD4D5AE9C20E"/>
    <w:rsid w:val="007A148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365C8D110841AB8CB3CD4D5AE9C20E">
    <w:name w:val="25365C8D110841AB8CB3CD4D5AE9C20E"/>
    <w:rsid w:val="007A14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E1D5D9-D126-4684-A369-13C3D7020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Pages>
  <Words>4581</Words>
  <Characters>26114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Lưu Văn Lực – 20132471  Phí Anh Tú – 20134507</dc:creator>
  <cp:lastModifiedBy>laptop88.vn</cp:lastModifiedBy>
  <cp:revision>16</cp:revision>
  <cp:lastPrinted>2016-06-28T11:54:00Z</cp:lastPrinted>
  <dcterms:created xsi:type="dcterms:W3CDTF">2016-06-20T15:31:00Z</dcterms:created>
  <dcterms:modified xsi:type="dcterms:W3CDTF">2016-06-28T11:55:00Z</dcterms:modified>
</cp:coreProperties>
</file>